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30A67C" w14:textId="5284A2AC" w:rsidR="005F7137" w:rsidRDefault="005F7137" w:rsidP="00B3141C">
      <w:pPr>
        <w:rPr>
          <w:rFonts w:ascii="Times New Roman" w:hAnsi="Times New Roman" w:cs="Times New Roman"/>
          <w:b/>
          <w:bCs/>
          <w:sz w:val="32"/>
          <w:szCs w:val="32"/>
          <w:lang w:val="en-IN"/>
        </w:rPr>
      </w:pPr>
      <w:r>
        <w:rPr>
          <w:rFonts w:ascii="Times New Roman" w:hAnsi="Times New Roman" w:cs="Times New Roman"/>
          <w:b/>
          <w:bCs/>
          <w:sz w:val="32"/>
          <w:szCs w:val="32"/>
          <w:lang w:val="en-IN"/>
        </w:rPr>
        <w:t>DATA-MINING PROJECT – CIA-2</w:t>
      </w:r>
    </w:p>
    <w:p w14:paraId="23F6ACF2" w14:textId="48340D19" w:rsidR="005F7137" w:rsidRDefault="005F7137" w:rsidP="00B3141C">
      <w:pPr>
        <w:rPr>
          <w:rFonts w:ascii="Times New Roman" w:hAnsi="Times New Roman" w:cs="Times New Roman"/>
          <w:b/>
          <w:bCs/>
          <w:sz w:val="32"/>
          <w:szCs w:val="32"/>
          <w:lang w:val="en-IN"/>
        </w:rPr>
      </w:pPr>
    </w:p>
    <w:p w14:paraId="0BFF18A0" w14:textId="03E4ECC3" w:rsidR="00B10495" w:rsidRPr="00F64C66" w:rsidRDefault="00B10495" w:rsidP="00B3141C">
      <w:pPr>
        <w:rPr>
          <w:rFonts w:ascii="Times New Roman" w:hAnsi="Times New Roman" w:cs="Times New Roman"/>
          <w:lang w:val="en-IN"/>
        </w:rPr>
      </w:pPr>
      <w:r w:rsidRPr="00F64C66">
        <w:rPr>
          <w:rFonts w:ascii="Times New Roman" w:hAnsi="Times New Roman" w:cs="Times New Roman"/>
          <w:lang w:val="en-IN"/>
        </w:rPr>
        <w:t>JAIYANTH JITENDRA P – 23011101051</w:t>
      </w:r>
      <w:r w:rsidR="00F64C66" w:rsidRPr="00F64C66">
        <w:rPr>
          <w:rFonts w:ascii="Times New Roman" w:hAnsi="Times New Roman" w:cs="Times New Roman"/>
          <w:lang w:val="en-IN"/>
        </w:rPr>
        <w:t xml:space="preserve"> [A</w:t>
      </w:r>
      <w:r w:rsidR="00F64C66">
        <w:rPr>
          <w:rFonts w:ascii="Times New Roman" w:hAnsi="Times New Roman" w:cs="Times New Roman"/>
          <w:lang w:val="en-IN"/>
        </w:rPr>
        <w:t>IDS A, 2</w:t>
      </w:r>
      <w:r w:rsidR="00F64C66" w:rsidRPr="00F64C66">
        <w:rPr>
          <w:rFonts w:ascii="Times New Roman" w:hAnsi="Times New Roman" w:cs="Times New Roman"/>
          <w:vertAlign w:val="superscript"/>
          <w:lang w:val="en-IN"/>
        </w:rPr>
        <w:t>nd</w:t>
      </w:r>
      <w:r w:rsidR="00F64C66">
        <w:rPr>
          <w:rFonts w:ascii="Times New Roman" w:hAnsi="Times New Roman" w:cs="Times New Roman"/>
          <w:lang w:val="en-IN"/>
        </w:rPr>
        <w:t xml:space="preserve"> Year]</w:t>
      </w:r>
    </w:p>
    <w:p w14:paraId="250F48CC" w14:textId="7B3BA2B7" w:rsidR="00B10495" w:rsidRDefault="00B10495" w:rsidP="00B3141C">
      <w:pPr>
        <w:rPr>
          <w:rFonts w:ascii="Times New Roman" w:hAnsi="Times New Roman" w:cs="Times New Roman"/>
          <w:lang w:val="en-IN"/>
        </w:rPr>
      </w:pPr>
      <w:r w:rsidRPr="00F64C66">
        <w:rPr>
          <w:rFonts w:ascii="Times New Roman" w:hAnsi="Times New Roman" w:cs="Times New Roman"/>
          <w:lang w:val="en-IN"/>
        </w:rPr>
        <w:t xml:space="preserve">KENSON FRANCIS </w:t>
      </w:r>
      <w:r w:rsidR="005A75B6" w:rsidRPr="00F64C66">
        <w:rPr>
          <w:rFonts w:ascii="Times New Roman" w:hAnsi="Times New Roman" w:cs="Times New Roman"/>
          <w:lang w:val="en-IN"/>
        </w:rPr>
        <w:t xml:space="preserve">W </w:t>
      </w:r>
      <w:r w:rsidR="00F64C66">
        <w:rPr>
          <w:rFonts w:ascii="Times New Roman" w:hAnsi="Times New Roman" w:cs="Times New Roman"/>
          <w:lang w:val="en-IN"/>
        </w:rPr>
        <w:t>–</w:t>
      </w:r>
      <w:r w:rsidR="005A75B6" w:rsidRPr="00F64C66">
        <w:rPr>
          <w:rFonts w:ascii="Times New Roman" w:hAnsi="Times New Roman" w:cs="Times New Roman"/>
          <w:lang w:val="en-IN"/>
        </w:rPr>
        <w:t xml:space="preserve"> 230111010</w:t>
      </w:r>
      <w:r w:rsidR="00F64C66" w:rsidRPr="00F64C66">
        <w:rPr>
          <w:rFonts w:ascii="Times New Roman" w:hAnsi="Times New Roman" w:cs="Times New Roman"/>
          <w:lang w:val="en-IN"/>
        </w:rPr>
        <w:t>64</w:t>
      </w:r>
      <w:r w:rsidR="00F64C66">
        <w:rPr>
          <w:rFonts w:ascii="Times New Roman" w:hAnsi="Times New Roman" w:cs="Times New Roman"/>
          <w:lang w:val="en-IN"/>
        </w:rPr>
        <w:t xml:space="preserve">  </w:t>
      </w:r>
      <w:proofErr w:type="gramStart"/>
      <w:r w:rsidR="00F64C66">
        <w:rPr>
          <w:rFonts w:ascii="Times New Roman" w:hAnsi="Times New Roman" w:cs="Times New Roman"/>
          <w:lang w:val="en-IN"/>
        </w:rPr>
        <w:t xml:space="preserve">   [</w:t>
      </w:r>
      <w:proofErr w:type="gramEnd"/>
      <w:r w:rsidR="00F64C66">
        <w:rPr>
          <w:rFonts w:ascii="Times New Roman" w:hAnsi="Times New Roman" w:cs="Times New Roman"/>
          <w:lang w:val="en-IN"/>
        </w:rPr>
        <w:t>AIDS A, 2</w:t>
      </w:r>
      <w:r w:rsidR="006A5562" w:rsidRPr="006A5562">
        <w:rPr>
          <w:rFonts w:ascii="Times New Roman" w:hAnsi="Times New Roman" w:cs="Times New Roman"/>
          <w:vertAlign w:val="superscript"/>
          <w:lang w:val="en-IN"/>
        </w:rPr>
        <w:t>nd</w:t>
      </w:r>
      <w:r w:rsidR="00F64C66">
        <w:rPr>
          <w:rFonts w:ascii="Times New Roman" w:hAnsi="Times New Roman" w:cs="Times New Roman"/>
          <w:lang w:val="en-IN"/>
        </w:rPr>
        <w:t xml:space="preserve"> Year]</w:t>
      </w:r>
    </w:p>
    <w:p w14:paraId="7D6903FA" w14:textId="77777777" w:rsidR="00640636" w:rsidRPr="00640636" w:rsidRDefault="00640636" w:rsidP="00B3141C">
      <w:pPr>
        <w:rPr>
          <w:rFonts w:ascii="Times New Roman" w:hAnsi="Times New Roman" w:cs="Times New Roman"/>
          <w:b/>
          <w:bCs/>
          <w:sz w:val="24"/>
          <w:szCs w:val="24"/>
          <w:lang w:val="en-IN"/>
        </w:rPr>
      </w:pPr>
    </w:p>
    <w:p w14:paraId="36EDBFF6" w14:textId="636D523F" w:rsidR="00640636" w:rsidRPr="00640636" w:rsidRDefault="00640636" w:rsidP="00B3141C">
      <w:pPr>
        <w:rPr>
          <w:rFonts w:ascii="Times New Roman" w:hAnsi="Times New Roman" w:cs="Times New Roman"/>
          <w:b/>
          <w:bCs/>
          <w:sz w:val="24"/>
          <w:szCs w:val="24"/>
          <w:lang w:val="en-IN"/>
        </w:rPr>
      </w:pPr>
      <w:proofErr w:type="gramStart"/>
      <w:r w:rsidRPr="00640636">
        <w:rPr>
          <w:rFonts w:ascii="Times New Roman" w:hAnsi="Times New Roman" w:cs="Times New Roman"/>
          <w:b/>
          <w:bCs/>
          <w:sz w:val="24"/>
          <w:szCs w:val="24"/>
          <w:lang w:val="en-IN"/>
        </w:rPr>
        <w:t>DATATYPE :</w:t>
      </w:r>
      <w:proofErr w:type="gramEnd"/>
      <w:r w:rsidRPr="00640636">
        <w:rPr>
          <w:rFonts w:ascii="Times New Roman" w:hAnsi="Times New Roman" w:cs="Times New Roman"/>
          <w:b/>
          <w:bCs/>
          <w:sz w:val="24"/>
          <w:szCs w:val="24"/>
          <w:lang w:val="en-IN"/>
        </w:rPr>
        <w:t xml:space="preserve"> IMAGE</w:t>
      </w:r>
    </w:p>
    <w:p w14:paraId="78880CFC" w14:textId="77777777" w:rsidR="00B10495" w:rsidRPr="00F64C66" w:rsidRDefault="00B10495" w:rsidP="00B3141C">
      <w:pPr>
        <w:rPr>
          <w:rFonts w:ascii="Times New Roman" w:hAnsi="Times New Roman" w:cs="Times New Roman"/>
          <w:b/>
          <w:bCs/>
          <w:sz w:val="32"/>
          <w:szCs w:val="32"/>
          <w:lang w:val="en-IN"/>
        </w:rPr>
      </w:pPr>
    </w:p>
    <w:p w14:paraId="7D388077" w14:textId="266FA416" w:rsidR="00B3141C" w:rsidRPr="00B3141C" w:rsidRDefault="00B3141C" w:rsidP="00B3141C">
      <w:pPr>
        <w:rPr>
          <w:rFonts w:ascii="Times New Roman" w:hAnsi="Times New Roman" w:cs="Times New Roman"/>
          <w:sz w:val="32"/>
          <w:szCs w:val="32"/>
          <w:lang w:val="en-IN"/>
        </w:rPr>
      </w:pPr>
      <w:r w:rsidRPr="00B3141C">
        <w:rPr>
          <w:rFonts w:ascii="Times New Roman" w:hAnsi="Times New Roman" w:cs="Times New Roman"/>
          <w:b/>
          <w:bCs/>
          <w:sz w:val="32"/>
          <w:szCs w:val="32"/>
          <w:lang w:val="en-IN"/>
        </w:rPr>
        <w:t>Pothole Detection Using Image-Based Data Mining</w:t>
      </w:r>
    </w:p>
    <w:p w14:paraId="7BA53E34" w14:textId="55D60D48" w:rsidR="00B3141C" w:rsidRPr="00B3141C" w:rsidRDefault="00B3141C" w:rsidP="00B3141C">
      <w:pPr>
        <w:rPr>
          <w:rFonts w:ascii="Times New Roman" w:hAnsi="Times New Roman" w:cs="Times New Roman"/>
          <w:sz w:val="32"/>
          <w:szCs w:val="32"/>
          <w:lang w:val="en-IN"/>
        </w:rPr>
      </w:pPr>
    </w:p>
    <w:p w14:paraId="679E6333" w14:textId="42507EE2" w:rsidR="00B3141C" w:rsidRPr="00B3141C" w:rsidRDefault="00B3141C" w:rsidP="00B3141C">
      <w:pPr>
        <w:rPr>
          <w:rFonts w:ascii="Times New Roman" w:hAnsi="Times New Roman" w:cs="Times New Roman"/>
          <w:b/>
          <w:bCs/>
          <w:sz w:val="32"/>
          <w:szCs w:val="32"/>
          <w:lang w:val="en-IN"/>
        </w:rPr>
      </w:pPr>
      <w:r w:rsidRPr="00B3141C">
        <w:rPr>
          <w:rFonts w:ascii="Times New Roman" w:hAnsi="Times New Roman" w:cs="Times New Roman"/>
          <w:b/>
          <w:bCs/>
          <w:sz w:val="32"/>
          <w:szCs w:val="32"/>
          <w:lang w:val="en-IN"/>
        </w:rPr>
        <w:t>Challenges Faced</w:t>
      </w:r>
    </w:p>
    <w:p w14:paraId="5A4739DD" w14:textId="30DA95E4" w:rsidR="00B3141C" w:rsidRDefault="00B3141C" w:rsidP="00B3141C">
      <w:pPr>
        <w:rPr>
          <w:rFonts w:ascii="Times New Roman" w:hAnsi="Times New Roman" w:cs="Times New Roman"/>
          <w:sz w:val="32"/>
          <w:szCs w:val="32"/>
          <w:lang w:val="en-IN"/>
        </w:rPr>
      </w:pPr>
      <w:r w:rsidRPr="00B3141C">
        <w:rPr>
          <w:rFonts w:ascii="Times New Roman" w:hAnsi="Times New Roman" w:cs="Times New Roman"/>
          <w:sz w:val="32"/>
          <w:szCs w:val="32"/>
          <w:lang w:val="en-IN"/>
        </w:rPr>
        <w:t xml:space="preserve">During the pothole detection project, </w:t>
      </w:r>
      <w:r>
        <w:rPr>
          <w:rFonts w:ascii="Times New Roman" w:hAnsi="Times New Roman" w:cs="Times New Roman"/>
          <w:sz w:val="32"/>
          <w:szCs w:val="32"/>
          <w:lang w:val="en-IN"/>
        </w:rPr>
        <w:t xml:space="preserve">some </w:t>
      </w:r>
      <w:r w:rsidRPr="00B3141C">
        <w:rPr>
          <w:rFonts w:ascii="Times New Roman" w:hAnsi="Times New Roman" w:cs="Times New Roman"/>
          <w:sz w:val="32"/>
          <w:szCs w:val="32"/>
          <w:lang w:val="en-IN"/>
        </w:rPr>
        <w:t>challenges were encountered:</w:t>
      </w:r>
    </w:p>
    <w:p w14:paraId="341E308F" w14:textId="77777777" w:rsidR="00B3141C" w:rsidRPr="00B3141C" w:rsidRDefault="00B3141C" w:rsidP="00B3141C">
      <w:pPr>
        <w:rPr>
          <w:rFonts w:ascii="Times New Roman" w:hAnsi="Times New Roman" w:cs="Times New Roman"/>
          <w:sz w:val="32"/>
          <w:szCs w:val="32"/>
          <w:lang w:val="en-IN"/>
        </w:rPr>
      </w:pPr>
    </w:p>
    <w:p w14:paraId="75AF0169" w14:textId="77777777" w:rsidR="00B3141C" w:rsidRPr="00B3141C" w:rsidRDefault="00B3141C" w:rsidP="00B3141C">
      <w:pPr>
        <w:ind w:left="1080"/>
        <w:rPr>
          <w:rFonts w:ascii="Times New Roman" w:hAnsi="Times New Roman" w:cs="Times New Roman"/>
          <w:sz w:val="32"/>
          <w:szCs w:val="32"/>
          <w:lang w:val="en-IN"/>
        </w:rPr>
      </w:pPr>
    </w:p>
    <w:p w14:paraId="2EF6DA5A" w14:textId="77777777" w:rsidR="00B3141C" w:rsidRPr="00B3141C" w:rsidRDefault="00B3141C" w:rsidP="004D7E5C">
      <w:pPr>
        <w:numPr>
          <w:ilvl w:val="0"/>
          <w:numId w:val="1"/>
        </w:numPr>
        <w:rPr>
          <w:rFonts w:ascii="Times New Roman" w:hAnsi="Times New Roman" w:cs="Times New Roman"/>
          <w:sz w:val="32"/>
          <w:szCs w:val="32"/>
          <w:lang w:val="en-IN"/>
        </w:rPr>
      </w:pPr>
      <w:r w:rsidRPr="00B3141C">
        <w:rPr>
          <w:rFonts w:ascii="Times New Roman" w:hAnsi="Times New Roman" w:cs="Times New Roman"/>
          <w:b/>
          <w:bCs/>
          <w:sz w:val="32"/>
          <w:szCs w:val="32"/>
          <w:lang w:val="en-IN"/>
        </w:rPr>
        <w:t>Image Quality Issues</w:t>
      </w:r>
      <w:r w:rsidRPr="00B3141C">
        <w:rPr>
          <w:rFonts w:ascii="Times New Roman" w:hAnsi="Times New Roman" w:cs="Times New Roman"/>
          <w:sz w:val="32"/>
          <w:szCs w:val="32"/>
          <w:lang w:val="en-IN"/>
        </w:rPr>
        <w:t>:</w:t>
      </w:r>
    </w:p>
    <w:p w14:paraId="4F23774D" w14:textId="77777777" w:rsidR="00B3141C" w:rsidRPr="00B3141C" w:rsidRDefault="00B3141C" w:rsidP="004D7E5C">
      <w:pPr>
        <w:numPr>
          <w:ilvl w:val="1"/>
          <w:numId w:val="1"/>
        </w:numPr>
        <w:rPr>
          <w:rFonts w:ascii="Times New Roman" w:hAnsi="Times New Roman" w:cs="Times New Roman"/>
          <w:sz w:val="32"/>
          <w:szCs w:val="32"/>
          <w:lang w:val="en-IN"/>
        </w:rPr>
      </w:pPr>
      <w:r w:rsidRPr="00B3141C">
        <w:rPr>
          <w:rFonts w:ascii="Times New Roman" w:hAnsi="Times New Roman" w:cs="Times New Roman"/>
          <w:sz w:val="32"/>
          <w:szCs w:val="32"/>
          <w:lang w:val="en-IN"/>
        </w:rPr>
        <w:t xml:space="preserve">Some images had </w:t>
      </w:r>
      <w:r w:rsidRPr="00B3141C">
        <w:rPr>
          <w:rFonts w:ascii="Times New Roman" w:hAnsi="Times New Roman" w:cs="Times New Roman"/>
          <w:b/>
          <w:bCs/>
          <w:sz w:val="32"/>
          <w:szCs w:val="32"/>
          <w:lang w:val="en-IN"/>
        </w:rPr>
        <w:t>unclear potholes</w:t>
      </w:r>
      <w:r w:rsidRPr="00B3141C">
        <w:rPr>
          <w:rFonts w:ascii="Times New Roman" w:hAnsi="Times New Roman" w:cs="Times New Roman"/>
          <w:sz w:val="32"/>
          <w:szCs w:val="32"/>
          <w:lang w:val="en-IN"/>
        </w:rPr>
        <w:t>, making it difficult for annotation and model learning.</w:t>
      </w:r>
    </w:p>
    <w:p w14:paraId="04CDB014" w14:textId="13C8EF20" w:rsidR="00B3141C" w:rsidRDefault="00B3141C" w:rsidP="004D7E5C">
      <w:pPr>
        <w:numPr>
          <w:ilvl w:val="1"/>
          <w:numId w:val="1"/>
        </w:numPr>
        <w:rPr>
          <w:rFonts w:ascii="Times New Roman" w:hAnsi="Times New Roman" w:cs="Times New Roman"/>
          <w:sz w:val="32"/>
          <w:szCs w:val="32"/>
          <w:lang w:val="en-IN"/>
        </w:rPr>
      </w:pPr>
      <w:r w:rsidRPr="00B3141C">
        <w:rPr>
          <w:rFonts w:ascii="Times New Roman" w:hAnsi="Times New Roman" w:cs="Times New Roman"/>
          <w:sz w:val="32"/>
          <w:szCs w:val="32"/>
          <w:lang w:val="en-IN"/>
        </w:rPr>
        <w:t xml:space="preserve">Several images included </w:t>
      </w:r>
      <w:r w:rsidRPr="00B3141C">
        <w:rPr>
          <w:rFonts w:ascii="Times New Roman" w:hAnsi="Times New Roman" w:cs="Times New Roman"/>
          <w:b/>
          <w:bCs/>
          <w:sz w:val="32"/>
          <w:szCs w:val="32"/>
          <w:lang w:val="en-IN"/>
        </w:rPr>
        <w:t>unnecessary elements</w:t>
      </w:r>
      <w:r w:rsidRPr="00B3141C">
        <w:rPr>
          <w:rFonts w:ascii="Times New Roman" w:hAnsi="Times New Roman" w:cs="Times New Roman"/>
          <w:sz w:val="32"/>
          <w:szCs w:val="32"/>
          <w:lang w:val="en-IN"/>
        </w:rPr>
        <w:t xml:space="preserve"> such as traffic, pedestrians, and background objects, reducing the clarity of the road surface.</w:t>
      </w:r>
    </w:p>
    <w:p w14:paraId="3D904931" w14:textId="77777777" w:rsidR="00B3141C" w:rsidRPr="00B3141C" w:rsidRDefault="00B3141C" w:rsidP="00B3141C">
      <w:pPr>
        <w:rPr>
          <w:rFonts w:ascii="Times New Roman" w:hAnsi="Times New Roman" w:cs="Times New Roman"/>
          <w:sz w:val="32"/>
          <w:szCs w:val="32"/>
          <w:lang w:val="en-IN"/>
        </w:rPr>
      </w:pPr>
    </w:p>
    <w:p w14:paraId="2C7BC297" w14:textId="25207866" w:rsidR="00B3141C" w:rsidRPr="00B3141C" w:rsidRDefault="00B3141C" w:rsidP="004D7E5C">
      <w:pPr>
        <w:numPr>
          <w:ilvl w:val="0"/>
          <w:numId w:val="1"/>
        </w:numPr>
        <w:rPr>
          <w:rFonts w:ascii="Times New Roman" w:hAnsi="Times New Roman" w:cs="Times New Roman"/>
          <w:sz w:val="32"/>
          <w:szCs w:val="32"/>
          <w:lang w:val="en-IN"/>
        </w:rPr>
      </w:pPr>
      <w:r w:rsidRPr="00B3141C">
        <w:rPr>
          <w:rFonts w:ascii="Times New Roman" w:hAnsi="Times New Roman" w:cs="Times New Roman"/>
          <w:b/>
          <w:bCs/>
          <w:sz w:val="32"/>
          <w:szCs w:val="32"/>
          <w:lang w:val="en-IN"/>
        </w:rPr>
        <w:t>Lighting Conditions</w:t>
      </w:r>
      <w:r w:rsidRPr="00B3141C">
        <w:rPr>
          <w:rFonts w:ascii="Times New Roman" w:hAnsi="Times New Roman" w:cs="Times New Roman"/>
          <w:sz w:val="32"/>
          <w:szCs w:val="32"/>
          <w:lang w:val="en-IN"/>
        </w:rPr>
        <w:t>:</w:t>
      </w:r>
    </w:p>
    <w:p w14:paraId="22E4DFA4" w14:textId="77777777" w:rsidR="00B3141C" w:rsidRDefault="00B3141C" w:rsidP="004D7E5C">
      <w:pPr>
        <w:numPr>
          <w:ilvl w:val="1"/>
          <w:numId w:val="1"/>
        </w:numPr>
        <w:rPr>
          <w:rFonts w:ascii="Times New Roman" w:hAnsi="Times New Roman" w:cs="Times New Roman"/>
          <w:sz w:val="32"/>
          <w:szCs w:val="32"/>
          <w:lang w:val="en-IN"/>
        </w:rPr>
      </w:pPr>
      <w:r w:rsidRPr="00B3141C">
        <w:rPr>
          <w:rFonts w:ascii="Times New Roman" w:hAnsi="Times New Roman" w:cs="Times New Roman"/>
          <w:sz w:val="32"/>
          <w:szCs w:val="32"/>
          <w:lang w:val="en-IN"/>
        </w:rPr>
        <w:t xml:space="preserve">Images had inconsistent </w:t>
      </w:r>
      <w:r w:rsidRPr="00B3141C">
        <w:rPr>
          <w:rFonts w:ascii="Times New Roman" w:hAnsi="Times New Roman" w:cs="Times New Roman"/>
          <w:b/>
          <w:bCs/>
          <w:sz w:val="32"/>
          <w:szCs w:val="32"/>
          <w:lang w:val="en-IN"/>
        </w:rPr>
        <w:t>brightness</w:t>
      </w:r>
      <w:r w:rsidRPr="00B3141C">
        <w:rPr>
          <w:rFonts w:ascii="Times New Roman" w:hAnsi="Times New Roman" w:cs="Times New Roman"/>
          <w:sz w:val="32"/>
          <w:szCs w:val="32"/>
          <w:lang w:val="en-IN"/>
        </w:rPr>
        <w:t xml:space="preserve">, </w:t>
      </w:r>
      <w:r w:rsidRPr="00B3141C">
        <w:rPr>
          <w:rFonts w:ascii="Times New Roman" w:hAnsi="Times New Roman" w:cs="Times New Roman"/>
          <w:b/>
          <w:bCs/>
          <w:sz w:val="32"/>
          <w:szCs w:val="32"/>
          <w:lang w:val="en-IN"/>
        </w:rPr>
        <w:t>contrast</w:t>
      </w:r>
      <w:r w:rsidRPr="00B3141C">
        <w:rPr>
          <w:rFonts w:ascii="Times New Roman" w:hAnsi="Times New Roman" w:cs="Times New Roman"/>
          <w:sz w:val="32"/>
          <w:szCs w:val="32"/>
          <w:lang w:val="en-IN"/>
        </w:rPr>
        <w:t xml:space="preserve">, and </w:t>
      </w:r>
      <w:r w:rsidRPr="00B3141C">
        <w:rPr>
          <w:rFonts w:ascii="Times New Roman" w:hAnsi="Times New Roman" w:cs="Times New Roman"/>
          <w:b/>
          <w:bCs/>
          <w:sz w:val="32"/>
          <w:szCs w:val="32"/>
          <w:lang w:val="en-IN"/>
        </w:rPr>
        <w:t>shadows</w:t>
      </w:r>
      <w:r w:rsidRPr="00B3141C">
        <w:rPr>
          <w:rFonts w:ascii="Times New Roman" w:hAnsi="Times New Roman" w:cs="Times New Roman"/>
          <w:sz w:val="32"/>
          <w:szCs w:val="32"/>
          <w:lang w:val="en-IN"/>
        </w:rPr>
        <w:t>, making preprocessing important for standardization.</w:t>
      </w:r>
    </w:p>
    <w:p w14:paraId="44991B9F" w14:textId="77777777" w:rsidR="00B3141C" w:rsidRPr="00B3141C" w:rsidRDefault="00B3141C" w:rsidP="00B3141C">
      <w:pPr>
        <w:ind w:left="1080"/>
        <w:rPr>
          <w:rFonts w:ascii="Times New Roman" w:hAnsi="Times New Roman" w:cs="Times New Roman"/>
          <w:sz w:val="32"/>
          <w:szCs w:val="32"/>
          <w:lang w:val="en-IN"/>
        </w:rPr>
      </w:pPr>
    </w:p>
    <w:p w14:paraId="416466AD" w14:textId="77777777" w:rsidR="00B3141C" w:rsidRPr="00B3141C" w:rsidRDefault="00B3141C" w:rsidP="004D7E5C">
      <w:pPr>
        <w:numPr>
          <w:ilvl w:val="0"/>
          <w:numId w:val="1"/>
        </w:numPr>
        <w:rPr>
          <w:rFonts w:ascii="Times New Roman" w:hAnsi="Times New Roman" w:cs="Times New Roman"/>
          <w:sz w:val="32"/>
          <w:szCs w:val="32"/>
          <w:lang w:val="en-IN"/>
        </w:rPr>
      </w:pPr>
      <w:r w:rsidRPr="00B3141C">
        <w:rPr>
          <w:rFonts w:ascii="Times New Roman" w:hAnsi="Times New Roman" w:cs="Times New Roman"/>
          <w:b/>
          <w:bCs/>
          <w:sz w:val="32"/>
          <w:szCs w:val="32"/>
          <w:lang w:val="en-IN"/>
        </w:rPr>
        <w:t>Manual Annotation</w:t>
      </w:r>
      <w:r w:rsidRPr="00B3141C">
        <w:rPr>
          <w:rFonts w:ascii="Times New Roman" w:hAnsi="Times New Roman" w:cs="Times New Roman"/>
          <w:sz w:val="32"/>
          <w:szCs w:val="32"/>
          <w:lang w:val="en-IN"/>
        </w:rPr>
        <w:t>:</w:t>
      </w:r>
    </w:p>
    <w:p w14:paraId="7D137AE5" w14:textId="77777777" w:rsidR="008B5167" w:rsidRDefault="00B3141C" w:rsidP="004D7E5C">
      <w:pPr>
        <w:numPr>
          <w:ilvl w:val="1"/>
          <w:numId w:val="1"/>
        </w:numPr>
        <w:rPr>
          <w:rFonts w:ascii="Times New Roman" w:hAnsi="Times New Roman" w:cs="Times New Roman"/>
          <w:sz w:val="32"/>
          <w:szCs w:val="32"/>
          <w:lang w:val="en-IN"/>
        </w:rPr>
      </w:pPr>
      <w:r w:rsidRPr="00B3141C">
        <w:rPr>
          <w:rFonts w:ascii="Times New Roman" w:hAnsi="Times New Roman" w:cs="Times New Roman"/>
          <w:sz w:val="32"/>
          <w:szCs w:val="32"/>
          <w:lang w:val="en-IN"/>
        </w:rPr>
        <w:t xml:space="preserve">All images were </w:t>
      </w:r>
      <w:r w:rsidRPr="00B3141C">
        <w:rPr>
          <w:rFonts w:ascii="Times New Roman" w:hAnsi="Times New Roman" w:cs="Times New Roman"/>
          <w:b/>
          <w:bCs/>
          <w:sz w:val="32"/>
          <w:szCs w:val="32"/>
          <w:lang w:val="en-IN"/>
        </w:rPr>
        <w:t>manually annotated</w:t>
      </w:r>
      <w:r w:rsidRPr="00B3141C">
        <w:rPr>
          <w:rFonts w:ascii="Times New Roman" w:hAnsi="Times New Roman" w:cs="Times New Roman"/>
          <w:sz w:val="32"/>
          <w:szCs w:val="32"/>
          <w:lang w:val="en-IN"/>
        </w:rPr>
        <w:t xml:space="preserve"> using </w:t>
      </w:r>
      <w:proofErr w:type="spellStart"/>
      <w:r w:rsidRPr="00B3141C">
        <w:rPr>
          <w:rFonts w:ascii="Times New Roman" w:hAnsi="Times New Roman" w:cs="Times New Roman"/>
          <w:sz w:val="32"/>
          <w:szCs w:val="32"/>
          <w:lang w:val="en-IN"/>
        </w:rPr>
        <w:t>RoboFlow</w:t>
      </w:r>
      <w:proofErr w:type="spellEnd"/>
      <w:r w:rsidRPr="00B3141C">
        <w:rPr>
          <w:rFonts w:ascii="Times New Roman" w:hAnsi="Times New Roman" w:cs="Times New Roman"/>
          <w:sz w:val="32"/>
          <w:szCs w:val="32"/>
          <w:lang w:val="en-IN"/>
        </w:rPr>
        <w:t>, which was time-</w:t>
      </w:r>
      <w:proofErr w:type="gramStart"/>
      <w:r w:rsidRPr="00B3141C">
        <w:rPr>
          <w:rFonts w:ascii="Times New Roman" w:hAnsi="Times New Roman" w:cs="Times New Roman"/>
          <w:sz w:val="32"/>
          <w:szCs w:val="32"/>
          <w:lang w:val="en-IN"/>
        </w:rPr>
        <w:t>consuming .</w:t>
      </w:r>
      <w:proofErr w:type="gramEnd"/>
    </w:p>
    <w:p w14:paraId="7BF6067B" w14:textId="77777777" w:rsidR="008B5167" w:rsidRPr="008B5167" w:rsidRDefault="008B5167" w:rsidP="004D7E5C">
      <w:pPr>
        <w:pStyle w:val="ListParagraph"/>
        <w:numPr>
          <w:ilvl w:val="0"/>
          <w:numId w:val="1"/>
        </w:num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Time Taking:</w:t>
      </w:r>
    </w:p>
    <w:p w14:paraId="64F464E6" w14:textId="04753851" w:rsidR="00B3141C" w:rsidRPr="008B5167" w:rsidRDefault="008B5167" w:rsidP="008B5167">
      <w:pPr>
        <w:ind w:left="1440"/>
        <w:rPr>
          <w:rFonts w:ascii="Times New Roman" w:hAnsi="Times New Roman" w:cs="Times New Roman"/>
          <w:sz w:val="32"/>
          <w:szCs w:val="32"/>
          <w:lang w:val="en-IN"/>
        </w:rPr>
      </w:pPr>
      <w:r>
        <w:rPr>
          <w:rFonts w:ascii="Times New Roman" w:hAnsi="Times New Roman" w:cs="Times New Roman"/>
          <w:sz w:val="32"/>
          <w:szCs w:val="32"/>
          <w:lang w:val="en-IN"/>
        </w:rPr>
        <w:t>It was time taking to preprocess and detect the pothole on the given image</w:t>
      </w:r>
      <w:r w:rsidR="00B3141C" w:rsidRPr="008B5167">
        <w:rPr>
          <w:rFonts w:ascii="Times New Roman" w:hAnsi="Times New Roman" w:cs="Times New Roman"/>
          <w:sz w:val="32"/>
          <w:szCs w:val="32"/>
          <w:lang w:val="en-IN"/>
        </w:rPr>
        <w:br/>
      </w:r>
    </w:p>
    <w:p w14:paraId="43C3DB5B" w14:textId="7E92E8A8" w:rsidR="00B3141C" w:rsidRDefault="00B3141C" w:rsidP="00B3141C">
      <w:pPr>
        <w:rPr>
          <w:rFonts w:ascii="Times New Roman" w:hAnsi="Times New Roman" w:cs="Times New Roman"/>
          <w:sz w:val="32"/>
          <w:szCs w:val="32"/>
          <w:lang w:val="en-IN"/>
        </w:rPr>
      </w:pPr>
      <w:r>
        <w:rPr>
          <w:rFonts w:ascii="Times New Roman" w:hAnsi="Times New Roman" w:cs="Times New Roman"/>
          <w:sz w:val="32"/>
          <w:szCs w:val="32"/>
          <w:lang w:val="en-IN"/>
        </w:rPr>
        <w:t>Few images were attached for reference:</w:t>
      </w:r>
    </w:p>
    <w:p w14:paraId="54DC1D8E" w14:textId="77777777" w:rsidR="00B3141C" w:rsidRDefault="00B3141C" w:rsidP="00B3141C">
      <w:pPr>
        <w:ind w:left="1440"/>
        <w:rPr>
          <w:rFonts w:ascii="Times New Roman" w:hAnsi="Times New Roman" w:cs="Times New Roman"/>
          <w:sz w:val="32"/>
          <w:szCs w:val="32"/>
          <w:lang w:val="en-IN"/>
        </w:rPr>
      </w:pPr>
    </w:p>
    <w:p w14:paraId="1DCDE33A" w14:textId="77777777" w:rsidR="00B3141C" w:rsidRPr="008D17F2" w:rsidRDefault="00B3141C" w:rsidP="00B3141C">
      <w:pPr>
        <w:ind w:left="720"/>
        <w:rPr>
          <w:rFonts w:ascii="Times New Roman" w:hAnsi="Times New Roman" w:cs="Times New Roman"/>
          <w:sz w:val="32"/>
          <w:szCs w:val="32"/>
          <w:lang w:val="en-IN"/>
        </w:rPr>
      </w:pPr>
      <w:r w:rsidRPr="008D17F2">
        <w:rPr>
          <w:rFonts w:ascii="Times New Roman" w:hAnsi="Times New Roman" w:cs="Times New Roman"/>
          <w:sz w:val="32"/>
          <w:szCs w:val="32"/>
          <w:lang w:val="en-IN"/>
        </w:rPr>
        <w:t xml:space="preserve">Images that were </w:t>
      </w:r>
      <w:proofErr w:type="gramStart"/>
      <w:r w:rsidRPr="008D17F2">
        <w:rPr>
          <w:rFonts w:ascii="Times New Roman" w:hAnsi="Times New Roman" w:cs="Times New Roman"/>
          <w:sz w:val="32"/>
          <w:szCs w:val="32"/>
          <w:lang w:val="en-IN"/>
        </w:rPr>
        <w:t>similar to</w:t>
      </w:r>
      <w:proofErr w:type="gramEnd"/>
      <w:r w:rsidRPr="008D17F2">
        <w:rPr>
          <w:rFonts w:ascii="Times New Roman" w:hAnsi="Times New Roman" w:cs="Times New Roman"/>
          <w:sz w:val="32"/>
          <w:szCs w:val="32"/>
          <w:lang w:val="en-IN"/>
        </w:rPr>
        <w:t xml:space="preserve"> a plain road</w:t>
      </w:r>
    </w:p>
    <w:p w14:paraId="7B12B587" w14:textId="0291A174" w:rsidR="00B3141C" w:rsidRDefault="00B3141C" w:rsidP="00B3141C">
      <w:pPr>
        <w:ind w:left="720"/>
        <w:rPr>
          <w:rFonts w:ascii="Times New Roman" w:hAnsi="Times New Roman" w:cs="Times New Roman"/>
          <w:sz w:val="32"/>
          <w:szCs w:val="32"/>
          <w:lang w:val="en-IN"/>
        </w:rPr>
      </w:pPr>
      <w:r>
        <w:rPr>
          <w:rFonts w:ascii="Times New Roman" w:hAnsi="Times New Roman" w:cs="Times New Roman"/>
          <w:sz w:val="32"/>
          <w:szCs w:val="32"/>
          <w:lang w:val="en-IN"/>
        </w:rPr>
        <w:lastRenderedPageBreak/>
        <w:br/>
      </w:r>
      <w:r w:rsidRPr="00B3141C">
        <w:rPr>
          <w:rFonts w:ascii="Times New Roman" w:hAnsi="Times New Roman" w:cs="Times New Roman"/>
          <w:noProof/>
          <w:sz w:val="32"/>
          <w:szCs w:val="32"/>
          <w:lang w:val="en-IN"/>
        </w:rPr>
        <w:drawing>
          <wp:inline distT="0" distB="0" distL="0" distR="0" wp14:anchorId="565E0DA5" wp14:editId="6F4EA1E6">
            <wp:extent cx="1781092" cy="1599173"/>
            <wp:effectExtent l="0" t="0" r="0" b="1270"/>
            <wp:docPr id="834908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08009" name=""/>
                    <pic:cNvPicPr/>
                  </pic:nvPicPr>
                  <pic:blipFill>
                    <a:blip r:embed="rId8"/>
                    <a:stretch>
                      <a:fillRect/>
                    </a:stretch>
                  </pic:blipFill>
                  <pic:spPr>
                    <a:xfrm>
                      <a:off x="0" y="0"/>
                      <a:ext cx="1873431" cy="1682080"/>
                    </a:xfrm>
                    <a:prstGeom prst="rect">
                      <a:avLst/>
                    </a:prstGeom>
                  </pic:spPr>
                </pic:pic>
              </a:graphicData>
            </a:graphic>
          </wp:inline>
        </w:drawing>
      </w:r>
      <w:r>
        <w:rPr>
          <w:rFonts w:ascii="Times New Roman" w:hAnsi="Times New Roman" w:cs="Times New Roman"/>
          <w:sz w:val="32"/>
          <w:szCs w:val="32"/>
          <w:lang w:val="en-IN"/>
        </w:rPr>
        <w:t xml:space="preserve">  </w:t>
      </w:r>
      <w:r w:rsidR="008D17F2">
        <w:rPr>
          <w:rFonts w:ascii="Times New Roman" w:hAnsi="Times New Roman" w:cs="Times New Roman"/>
          <w:sz w:val="32"/>
          <w:szCs w:val="32"/>
          <w:lang w:val="en-IN"/>
        </w:rPr>
        <w:t xml:space="preserve">                  </w:t>
      </w:r>
      <w:r w:rsidR="008D17F2" w:rsidRPr="008D17F2">
        <w:rPr>
          <w:rFonts w:ascii="Times New Roman" w:hAnsi="Times New Roman" w:cs="Times New Roman"/>
          <w:noProof/>
          <w:sz w:val="32"/>
          <w:szCs w:val="32"/>
          <w:lang w:val="en-IN"/>
        </w:rPr>
        <w:drawing>
          <wp:inline distT="0" distB="0" distL="0" distR="0" wp14:anchorId="5F27794D" wp14:editId="08655957">
            <wp:extent cx="1650757" cy="1630928"/>
            <wp:effectExtent l="0" t="0" r="6985" b="7620"/>
            <wp:docPr id="868279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79890" name=""/>
                    <pic:cNvPicPr/>
                  </pic:nvPicPr>
                  <pic:blipFill>
                    <a:blip r:embed="rId9"/>
                    <a:stretch>
                      <a:fillRect/>
                    </a:stretch>
                  </pic:blipFill>
                  <pic:spPr>
                    <a:xfrm>
                      <a:off x="0" y="0"/>
                      <a:ext cx="1667598" cy="1647567"/>
                    </a:xfrm>
                    <a:prstGeom prst="rect">
                      <a:avLst/>
                    </a:prstGeom>
                  </pic:spPr>
                </pic:pic>
              </a:graphicData>
            </a:graphic>
          </wp:inline>
        </w:drawing>
      </w:r>
      <w:r w:rsidR="008D17F2">
        <w:rPr>
          <w:rFonts w:ascii="Times New Roman" w:hAnsi="Times New Roman" w:cs="Times New Roman"/>
          <w:sz w:val="32"/>
          <w:szCs w:val="32"/>
          <w:lang w:val="en-IN"/>
        </w:rPr>
        <w:t xml:space="preserve">        </w:t>
      </w:r>
      <w:r>
        <w:rPr>
          <w:rFonts w:ascii="Times New Roman" w:hAnsi="Times New Roman" w:cs="Times New Roman"/>
          <w:sz w:val="32"/>
          <w:szCs w:val="32"/>
          <w:lang w:val="en-IN"/>
        </w:rPr>
        <w:t xml:space="preserve">  </w:t>
      </w:r>
    </w:p>
    <w:p w14:paraId="18CD89A3" w14:textId="77777777" w:rsidR="008D17F2" w:rsidRDefault="008D17F2" w:rsidP="00B3141C">
      <w:pPr>
        <w:ind w:left="720"/>
        <w:rPr>
          <w:rFonts w:ascii="Times New Roman" w:hAnsi="Times New Roman" w:cs="Times New Roman"/>
          <w:sz w:val="32"/>
          <w:szCs w:val="32"/>
          <w:lang w:val="en-IN"/>
        </w:rPr>
      </w:pPr>
    </w:p>
    <w:p w14:paraId="545EC0D3" w14:textId="000F063A" w:rsidR="00B3141C" w:rsidRDefault="00B3141C" w:rsidP="00B3141C">
      <w:pPr>
        <w:ind w:left="720"/>
        <w:rPr>
          <w:rFonts w:ascii="Times New Roman" w:hAnsi="Times New Roman" w:cs="Times New Roman"/>
          <w:sz w:val="32"/>
          <w:szCs w:val="32"/>
          <w:lang w:val="en-IN"/>
        </w:rPr>
      </w:pPr>
      <w:r>
        <w:rPr>
          <w:rFonts w:ascii="Times New Roman" w:hAnsi="Times New Roman" w:cs="Times New Roman"/>
          <w:sz w:val="32"/>
          <w:szCs w:val="32"/>
          <w:lang w:val="en-IN"/>
        </w:rPr>
        <w:t>Image</w:t>
      </w:r>
      <w:r w:rsidR="008D17F2">
        <w:rPr>
          <w:rFonts w:ascii="Times New Roman" w:hAnsi="Times New Roman" w:cs="Times New Roman"/>
          <w:sz w:val="32"/>
          <w:szCs w:val="32"/>
          <w:lang w:val="en-IN"/>
        </w:rPr>
        <w:t>s</w:t>
      </w:r>
      <w:r>
        <w:rPr>
          <w:rFonts w:ascii="Times New Roman" w:hAnsi="Times New Roman" w:cs="Times New Roman"/>
          <w:sz w:val="32"/>
          <w:szCs w:val="32"/>
          <w:lang w:val="en-IN"/>
        </w:rPr>
        <w:t xml:space="preserve"> </w:t>
      </w:r>
      <w:r w:rsidR="008D17F2">
        <w:rPr>
          <w:rFonts w:ascii="Times New Roman" w:hAnsi="Times New Roman" w:cs="Times New Roman"/>
          <w:sz w:val="32"/>
          <w:szCs w:val="32"/>
          <w:lang w:val="en-IN"/>
        </w:rPr>
        <w:t>with unnecessary elements:</w:t>
      </w:r>
    </w:p>
    <w:p w14:paraId="205AD168" w14:textId="77777777" w:rsidR="008D17F2" w:rsidRDefault="008D17F2" w:rsidP="00B3141C">
      <w:pPr>
        <w:ind w:left="720"/>
        <w:rPr>
          <w:rFonts w:ascii="Times New Roman" w:hAnsi="Times New Roman" w:cs="Times New Roman"/>
          <w:sz w:val="32"/>
          <w:szCs w:val="32"/>
          <w:lang w:val="en-IN"/>
        </w:rPr>
      </w:pPr>
    </w:p>
    <w:p w14:paraId="3D1E0958" w14:textId="32A54F18" w:rsidR="008D17F2" w:rsidRDefault="008D17F2" w:rsidP="00B3141C">
      <w:pPr>
        <w:ind w:left="720"/>
        <w:rPr>
          <w:rFonts w:ascii="Times New Roman" w:hAnsi="Times New Roman" w:cs="Times New Roman"/>
          <w:sz w:val="32"/>
          <w:szCs w:val="32"/>
          <w:lang w:val="en-IN"/>
        </w:rPr>
      </w:pPr>
      <w:r w:rsidRPr="008D17F2">
        <w:rPr>
          <w:rFonts w:ascii="Times New Roman" w:hAnsi="Times New Roman" w:cs="Times New Roman"/>
          <w:noProof/>
          <w:sz w:val="32"/>
          <w:szCs w:val="32"/>
          <w:lang w:val="en-IN"/>
        </w:rPr>
        <w:drawing>
          <wp:inline distT="0" distB="0" distL="0" distR="0" wp14:anchorId="01DB6B89" wp14:editId="6B59D938">
            <wp:extent cx="1420136" cy="1486894"/>
            <wp:effectExtent l="0" t="0" r="8890" b="0"/>
            <wp:docPr id="51039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92588" name=""/>
                    <pic:cNvPicPr/>
                  </pic:nvPicPr>
                  <pic:blipFill>
                    <a:blip r:embed="rId10"/>
                    <a:stretch>
                      <a:fillRect/>
                    </a:stretch>
                  </pic:blipFill>
                  <pic:spPr>
                    <a:xfrm>
                      <a:off x="0" y="0"/>
                      <a:ext cx="1424963" cy="1491948"/>
                    </a:xfrm>
                    <a:prstGeom prst="rect">
                      <a:avLst/>
                    </a:prstGeom>
                  </pic:spPr>
                </pic:pic>
              </a:graphicData>
            </a:graphic>
          </wp:inline>
        </w:drawing>
      </w:r>
      <w:r>
        <w:rPr>
          <w:rFonts w:ascii="Times New Roman" w:hAnsi="Times New Roman" w:cs="Times New Roman"/>
          <w:sz w:val="32"/>
          <w:szCs w:val="32"/>
          <w:lang w:val="en-IN"/>
        </w:rPr>
        <w:t xml:space="preserve">                          </w:t>
      </w:r>
      <w:r w:rsidRPr="008D17F2">
        <w:rPr>
          <w:rFonts w:ascii="Times New Roman" w:hAnsi="Times New Roman" w:cs="Times New Roman"/>
          <w:noProof/>
          <w:sz w:val="32"/>
          <w:szCs w:val="32"/>
          <w:lang w:val="en-IN"/>
        </w:rPr>
        <w:drawing>
          <wp:inline distT="0" distB="0" distL="0" distR="0" wp14:anchorId="1C9EA2B9" wp14:editId="0AF07A43">
            <wp:extent cx="1733384" cy="1571426"/>
            <wp:effectExtent l="0" t="0" r="635" b="0"/>
            <wp:docPr id="732478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78758" name=""/>
                    <pic:cNvPicPr/>
                  </pic:nvPicPr>
                  <pic:blipFill>
                    <a:blip r:embed="rId11"/>
                    <a:stretch>
                      <a:fillRect/>
                    </a:stretch>
                  </pic:blipFill>
                  <pic:spPr>
                    <a:xfrm>
                      <a:off x="0" y="0"/>
                      <a:ext cx="1755968" cy="1591900"/>
                    </a:xfrm>
                    <a:prstGeom prst="rect">
                      <a:avLst/>
                    </a:prstGeom>
                  </pic:spPr>
                </pic:pic>
              </a:graphicData>
            </a:graphic>
          </wp:inline>
        </w:drawing>
      </w:r>
    </w:p>
    <w:p w14:paraId="11E727B7" w14:textId="77777777" w:rsidR="00B3141C" w:rsidRPr="00B3141C" w:rsidRDefault="00B3141C" w:rsidP="00B3141C">
      <w:pPr>
        <w:ind w:left="1440"/>
        <w:rPr>
          <w:rFonts w:ascii="Times New Roman" w:hAnsi="Times New Roman" w:cs="Times New Roman"/>
          <w:sz w:val="32"/>
          <w:szCs w:val="32"/>
          <w:lang w:val="en-IN"/>
        </w:rPr>
      </w:pPr>
    </w:p>
    <w:p w14:paraId="4BC30A19" w14:textId="77777777" w:rsidR="00B3141C" w:rsidRPr="00B3141C" w:rsidRDefault="00000000" w:rsidP="00B3141C">
      <w:pPr>
        <w:rPr>
          <w:rFonts w:ascii="Times New Roman" w:hAnsi="Times New Roman" w:cs="Times New Roman"/>
          <w:sz w:val="32"/>
          <w:szCs w:val="32"/>
          <w:lang w:val="en-IN"/>
        </w:rPr>
      </w:pPr>
      <w:r>
        <w:rPr>
          <w:rFonts w:ascii="Times New Roman" w:hAnsi="Times New Roman" w:cs="Times New Roman"/>
          <w:sz w:val="32"/>
          <w:szCs w:val="32"/>
          <w:lang w:val="en-IN"/>
        </w:rPr>
        <w:pict w14:anchorId="5AFC8C62">
          <v:rect id="_x0000_i1025" style="width:0;height:1.5pt" o:hralign="center" o:hrstd="t" o:hr="t" fillcolor="#a0a0a0" stroked="f"/>
        </w:pict>
      </w:r>
    </w:p>
    <w:p w14:paraId="14674B55" w14:textId="4F2E9F33" w:rsidR="00B3141C" w:rsidRDefault="00B3141C" w:rsidP="00B3141C">
      <w:pPr>
        <w:rPr>
          <w:rFonts w:ascii="Times New Roman" w:hAnsi="Times New Roman" w:cs="Times New Roman"/>
          <w:b/>
          <w:bCs/>
          <w:sz w:val="32"/>
          <w:szCs w:val="32"/>
          <w:lang w:val="en-IN"/>
        </w:rPr>
      </w:pPr>
      <w:r w:rsidRPr="00B3141C">
        <w:rPr>
          <w:rFonts w:ascii="Times New Roman" w:hAnsi="Times New Roman" w:cs="Times New Roman"/>
          <w:b/>
          <w:bCs/>
          <w:sz w:val="32"/>
          <w:szCs w:val="32"/>
          <w:lang w:val="en-IN"/>
        </w:rPr>
        <w:t xml:space="preserve">Application of Pothole Detection Model </w:t>
      </w:r>
    </w:p>
    <w:p w14:paraId="430E54CE" w14:textId="77777777" w:rsidR="008D17F2" w:rsidRDefault="008D17F2" w:rsidP="00B3141C">
      <w:pPr>
        <w:rPr>
          <w:rFonts w:ascii="Times New Roman" w:hAnsi="Times New Roman" w:cs="Times New Roman"/>
          <w:b/>
          <w:bCs/>
          <w:sz w:val="32"/>
          <w:szCs w:val="32"/>
          <w:lang w:val="en-IN"/>
        </w:rPr>
      </w:pPr>
    </w:p>
    <w:p w14:paraId="7311D074" w14:textId="333A5ED9" w:rsidR="008D17F2" w:rsidRPr="008D17F2" w:rsidRDefault="008D17F2" w:rsidP="008D17F2">
      <w:pPr>
        <w:rPr>
          <w:rFonts w:ascii="Times New Roman" w:hAnsi="Times New Roman" w:cs="Times New Roman"/>
          <w:b/>
          <w:bCs/>
          <w:sz w:val="32"/>
          <w:szCs w:val="32"/>
          <w:lang w:val="en-IN"/>
        </w:rPr>
      </w:pPr>
      <w:r>
        <w:rPr>
          <w:rFonts w:ascii="Times New Roman" w:hAnsi="Times New Roman" w:cs="Times New Roman"/>
          <w:b/>
          <w:bCs/>
          <w:sz w:val="32"/>
          <w:szCs w:val="32"/>
          <w:lang w:val="en-IN"/>
        </w:rPr>
        <w:t>Use case of our model</w:t>
      </w:r>
      <w:r w:rsidRPr="008D17F2">
        <w:rPr>
          <w:rFonts w:ascii="Times New Roman" w:hAnsi="Times New Roman" w:cs="Times New Roman"/>
          <w:sz w:val="32"/>
          <w:szCs w:val="32"/>
          <w:lang w:val="en-IN"/>
        </w:rPr>
        <w:t xml:space="preserve">: </w:t>
      </w:r>
      <w:r>
        <w:rPr>
          <w:rFonts w:ascii="Times New Roman" w:hAnsi="Times New Roman" w:cs="Times New Roman"/>
          <w:sz w:val="32"/>
          <w:szCs w:val="32"/>
          <w:lang w:val="en-IN"/>
        </w:rPr>
        <w:t>M</w:t>
      </w:r>
      <w:r w:rsidRPr="008D17F2">
        <w:rPr>
          <w:rFonts w:ascii="Times New Roman" w:hAnsi="Times New Roman" w:cs="Times New Roman"/>
          <w:sz w:val="32"/>
          <w:szCs w:val="32"/>
          <w:lang w:val="en-IN"/>
        </w:rPr>
        <w:t>odel can process incoming images and flag roads with potholes.</w:t>
      </w:r>
    </w:p>
    <w:p w14:paraId="5EE15BE7" w14:textId="0D76DAF8" w:rsidR="008D17F2" w:rsidRPr="008D17F2" w:rsidRDefault="008D17F2" w:rsidP="00B3141C">
      <w:pPr>
        <w:rPr>
          <w:rFonts w:ascii="Times New Roman" w:hAnsi="Times New Roman" w:cs="Times New Roman"/>
          <w:sz w:val="32"/>
          <w:szCs w:val="32"/>
          <w:lang w:val="en-IN"/>
        </w:rPr>
      </w:pPr>
    </w:p>
    <w:p w14:paraId="337DED7C" w14:textId="77777777" w:rsidR="008D17F2" w:rsidRPr="00B3141C" w:rsidRDefault="008D17F2" w:rsidP="00B3141C">
      <w:pPr>
        <w:rPr>
          <w:rFonts w:ascii="Times New Roman" w:hAnsi="Times New Roman" w:cs="Times New Roman"/>
          <w:b/>
          <w:bCs/>
          <w:sz w:val="32"/>
          <w:szCs w:val="32"/>
          <w:lang w:val="en-IN"/>
        </w:rPr>
      </w:pPr>
    </w:p>
    <w:p w14:paraId="59C1C515" w14:textId="2257910D" w:rsidR="00B3141C" w:rsidRPr="00B3141C" w:rsidRDefault="00B3141C" w:rsidP="00B3141C">
      <w:pPr>
        <w:rPr>
          <w:rFonts w:ascii="Times New Roman" w:hAnsi="Times New Roman" w:cs="Times New Roman"/>
          <w:sz w:val="32"/>
          <w:szCs w:val="32"/>
          <w:lang w:val="en-IN"/>
        </w:rPr>
      </w:pPr>
      <w:r w:rsidRPr="00B3141C">
        <w:rPr>
          <w:rFonts w:ascii="Times New Roman" w:hAnsi="Times New Roman" w:cs="Times New Roman"/>
          <w:b/>
          <w:bCs/>
          <w:sz w:val="32"/>
          <w:szCs w:val="32"/>
          <w:lang w:val="en-IN"/>
        </w:rPr>
        <w:t>Where can a pothole detection model be used?</w:t>
      </w:r>
      <w:r w:rsidRPr="00B3141C">
        <w:rPr>
          <w:rFonts w:ascii="Times New Roman" w:hAnsi="Times New Roman" w:cs="Times New Roman"/>
          <w:sz w:val="32"/>
          <w:szCs w:val="32"/>
          <w:lang w:val="en-IN"/>
        </w:rPr>
        <w:br/>
        <w:t xml:space="preserve"> In </w:t>
      </w:r>
      <w:r w:rsidRPr="00B3141C">
        <w:rPr>
          <w:rFonts w:ascii="Times New Roman" w:hAnsi="Times New Roman" w:cs="Times New Roman"/>
          <w:b/>
          <w:bCs/>
          <w:sz w:val="32"/>
          <w:szCs w:val="32"/>
          <w:lang w:val="en-IN"/>
        </w:rPr>
        <w:t>smart city development</w:t>
      </w:r>
      <w:r w:rsidRPr="00B3141C">
        <w:rPr>
          <w:rFonts w:ascii="Times New Roman" w:hAnsi="Times New Roman" w:cs="Times New Roman"/>
          <w:sz w:val="32"/>
          <w:szCs w:val="32"/>
          <w:lang w:val="en-IN"/>
        </w:rPr>
        <w:t>, to automatically detect potholes from road surveillance footage for quicker repairs.</w:t>
      </w:r>
    </w:p>
    <w:p w14:paraId="59D6F4D9" w14:textId="77777777" w:rsidR="008D17F2" w:rsidRDefault="008D17F2" w:rsidP="00B3141C">
      <w:pPr>
        <w:rPr>
          <w:rFonts w:ascii="Times New Roman" w:hAnsi="Times New Roman" w:cs="Times New Roman"/>
          <w:b/>
          <w:bCs/>
          <w:sz w:val="32"/>
          <w:szCs w:val="32"/>
          <w:lang w:val="en-IN"/>
        </w:rPr>
      </w:pPr>
    </w:p>
    <w:p w14:paraId="79B2A239" w14:textId="308B9F75" w:rsidR="00B3141C" w:rsidRPr="00B3141C" w:rsidRDefault="00B3141C" w:rsidP="00B3141C">
      <w:pPr>
        <w:rPr>
          <w:rFonts w:ascii="Times New Roman" w:hAnsi="Times New Roman" w:cs="Times New Roman"/>
          <w:sz w:val="32"/>
          <w:szCs w:val="32"/>
          <w:lang w:val="en-IN"/>
        </w:rPr>
      </w:pPr>
      <w:r w:rsidRPr="00B3141C">
        <w:rPr>
          <w:rFonts w:ascii="Times New Roman" w:hAnsi="Times New Roman" w:cs="Times New Roman"/>
          <w:b/>
          <w:bCs/>
          <w:sz w:val="32"/>
          <w:szCs w:val="32"/>
          <w:lang w:val="en-IN"/>
        </w:rPr>
        <w:t>What happens if the model is trained at a larger scale?</w:t>
      </w:r>
      <w:r w:rsidRPr="00B3141C">
        <w:rPr>
          <w:rFonts w:ascii="Times New Roman" w:hAnsi="Times New Roman" w:cs="Times New Roman"/>
          <w:sz w:val="32"/>
          <w:szCs w:val="32"/>
          <w:lang w:val="en-IN"/>
        </w:rPr>
        <w:br/>
        <w:t xml:space="preserve">With more data, the model can become </w:t>
      </w:r>
      <w:r w:rsidRPr="00B3141C">
        <w:rPr>
          <w:rFonts w:ascii="Times New Roman" w:hAnsi="Times New Roman" w:cs="Times New Roman"/>
          <w:b/>
          <w:bCs/>
          <w:sz w:val="32"/>
          <w:szCs w:val="32"/>
          <w:lang w:val="en-IN"/>
        </w:rPr>
        <w:t>highly accurate</w:t>
      </w:r>
      <w:r w:rsidRPr="00B3141C">
        <w:rPr>
          <w:rFonts w:ascii="Times New Roman" w:hAnsi="Times New Roman" w:cs="Times New Roman"/>
          <w:sz w:val="32"/>
          <w:szCs w:val="32"/>
          <w:lang w:val="en-IN"/>
        </w:rPr>
        <w:t>, adapting to different road textures, lighting conditions, and traffic environments across countries.</w:t>
      </w:r>
    </w:p>
    <w:p w14:paraId="030009C4" w14:textId="77777777" w:rsidR="008D17F2" w:rsidRDefault="008D17F2" w:rsidP="00B3141C">
      <w:pPr>
        <w:rPr>
          <w:rFonts w:ascii="Times New Roman" w:hAnsi="Times New Roman" w:cs="Times New Roman"/>
          <w:b/>
          <w:bCs/>
          <w:sz w:val="32"/>
          <w:szCs w:val="32"/>
          <w:lang w:val="en-IN"/>
        </w:rPr>
      </w:pPr>
    </w:p>
    <w:p w14:paraId="55065E9D" w14:textId="3526D5A0" w:rsidR="00B3141C" w:rsidRDefault="00B3141C" w:rsidP="00B3141C">
      <w:pPr>
        <w:rPr>
          <w:rFonts w:ascii="Times New Roman" w:hAnsi="Times New Roman" w:cs="Times New Roman"/>
          <w:sz w:val="32"/>
          <w:szCs w:val="32"/>
          <w:lang w:val="en-IN"/>
        </w:rPr>
      </w:pPr>
      <w:r w:rsidRPr="00B3141C">
        <w:rPr>
          <w:rFonts w:ascii="Times New Roman" w:hAnsi="Times New Roman" w:cs="Times New Roman"/>
          <w:b/>
          <w:bCs/>
          <w:sz w:val="32"/>
          <w:szCs w:val="32"/>
          <w:lang w:val="en-IN"/>
        </w:rPr>
        <w:lastRenderedPageBreak/>
        <w:t>Can this be used by municipal bodies?</w:t>
      </w:r>
      <w:r w:rsidRPr="00B3141C">
        <w:rPr>
          <w:rFonts w:ascii="Times New Roman" w:hAnsi="Times New Roman" w:cs="Times New Roman"/>
          <w:sz w:val="32"/>
          <w:szCs w:val="32"/>
          <w:lang w:val="en-IN"/>
        </w:rPr>
        <w:br/>
        <w:t xml:space="preserve">Yes, the model can assist </w:t>
      </w:r>
      <w:r w:rsidRPr="00B3141C">
        <w:rPr>
          <w:rFonts w:ascii="Times New Roman" w:hAnsi="Times New Roman" w:cs="Times New Roman"/>
          <w:b/>
          <w:bCs/>
          <w:sz w:val="32"/>
          <w:szCs w:val="32"/>
          <w:lang w:val="en-IN"/>
        </w:rPr>
        <w:t>municipal corporations</w:t>
      </w:r>
      <w:r w:rsidRPr="00B3141C">
        <w:rPr>
          <w:rFonts w:ascii="Times New Roman" w:hAnsi="Times New Roman" w:cs="Times New Roman"/>
          <w:sz w:val="32"/>
          <w:szCs w:val="32"/>
          <w:lang w:val="en-IN"/>
        </w:rPr>
        <w:t xml:space="preserve"> to automate road inspection and maintenance alerts.</w:t>
      </w:r>
    </w:p>
    <w:p w14:paraId="3EFF0C49" w14:textId="77777777" w:rsidR="008D17F2" w:rsidRPr="00B3141C" w:rsidRDefault="008D17F2" w:rsidP="00B3141C">
      <w:pPr>
        <w:rPr>
          <w:rFonts w:ascii="Times New Roman" w:hAnsi="Times New Roman" w:cs="Times New Roman"/>
          <w:sz w:val="32"/>
          <w:szCs w:val="32"/>
          <w:lang w:val="en-IN"/>
        </w:rPr>
      </w:pPr>
    </w:p>
    <w:p w14:paraId="70689B41" w14:textId="6F883954" w:rsidR="00B3141C" w:rsidRPr="00B3141C" w:rsidRDefault="00B3141C" w:rsidP="00B3141C">
      <w:pPr>
        <w:rPr>
          <w:rFonts w:ascii="Times New Roman" w:hAnsi="Times New Roman" w:cs="Times New Roman"/>
          <w:sz w:val="32"/>
          <w:szCs w:val="32"/>
          <w:lang w:val="en-IN"/>
        </w:rPr>
      </w:pPr>
      <w:r w:rsidRPr="00B3141C">
        <w:rPr>
          <w:rFonts w:ascii="Times New Roman" w:hAnsi="Times New Roman" w:cs="Times New Roman"/>
          <w:b/>
          <w:bCs/>
          <w:sz w:val="32"/>
          <w:szCs w:val="32"/>
          <w:lang w:val="en-IN"/>
        </w:rPr>
        <w:t>Is this model scalable to real-time systems?</w:t>
      </w:r>
      <w:r w:rsidRPr="00B3141C">
        <w:rPr>
          <w:rFonts w:ascii="Times New Roman" w:hAnsi="Times New Roman" w:cs="Times New Roman"/>
          <w:sz w:val="32"/>
          <w:szCs w:val="32"/>
          <w:lang w:val="en-IN"/>
        </w:rPr>
        <w:br/>
        <w:t xml:space="preserve">With the use of real-time object detection algorithms (like YOLO), the model can be scaled to </w:t>
      </w:r>
      <w:r w:rsidRPr="00B3141C">
        <w:rPr>
          <w:rFonts w:ascii="Times New Roman" w:hAnsi="Times New Roman" w:cs="Times New Roman"/>
          <w:b/>
          <w:bCs/>
          <w:sz w:val="32"/>
          <w:szCs w:val="32"/>
          <w:lang w:val="en-IN"/>
        </w:rPr>
        <w:t>live video analysis</w:t>
      </w:r>
      <w:r w:rsidRPr="00B3141C">
        <w:rPr>
          <w:rFonts w:ascii="Times New Roman" w:hAnsi="Times New Roman" w:cs="Times New Roman"/>
          <w:sz w:val="32"/>
          <w:szCs w:val="32"/>
          <w:lang w:val="en-IN"/>
        </w:rPr>
        <w:t xml:space="preserve"> from road-side cameras or dashcams.</w:t>
      </w:r>
    </w:p>
    <w:p w14:paraId="4F12938B" w14:textId="77777777" w:rsidR="008D17F2" w:rsidRDefault="008D17F2" w:rsidP="00B3141C">
      <w:pPr>
        <w:rPr>
          <w:rFonts w:ascii="Times New Roman" w:hAnsi="Times New Roman" w:cs="Times New Roman"/>
          <w:b/>
          <w:bCs/>
          <w:sz w:val="32"/>
          <w:szCs w:val="32"/>
          <w:lang w:val="en-IN"/>
        </w:rPr>
      </w:pPr>
    </w:p>
    <w:p w14:paraId="7818EDDE" w14:textId="44BEC631" w:rsidR="00B3141C" w:rsidRPr="00B3141C" w:rsidRDefault="00B3141C" w:rsidP="00B3141C">
      <w:pPr>
        <w:rPr>
          <w:rFonts w:ascii="Times New Roman" w:hAnsi="Times New Roman" w:cs="Times New Roman"/>
          <w:sz w:val="32"/>
          <w:szCs w:val="32"/>
          <w:lang w:val="en-IN"/>
        </w:rPr>
      </w:pPr>
      <w:r w:rsidRPr="00B3141C">
        <w:rPr>
          <w:rFonts w:ascii="Times New Roman" w:hAnsi="Times New Roman" w:cs="Times New Roman"/>
          <w:b/>
          <w:bCs/>
          <w:sz w:val="32"/>
          <w:szCs w:val="32"/>
          <w:lang w:val="en-IN"/>
        </w:rPr>
        <w:t>Can it help with accident prevention?</w:t>
      </w:r>
      <w:r w:rsidRPr="00B3141C">
        <w:rPr>
          <w:rFonts w:ascii="Times New Roman" w:hAnsi="Times New Roman" w:cs="Times New Roman"/>
          <w:sz w:val="32"/>
          <w:szCs w:val="32"/>
          <w:lang w:val="en-IN"/>
        </w:rPr>
        <w:br/>
        <w:t xml:space="preserve">Definitely! Early pothole detection can help </w:t>
      </w:r>
      <w:r w:rsidRPr="00B3141C">
        <w:rPr>
          <w:rFonts w:ascii="Times New Roman" w:hAnsi="Times New Roman" w:cs="Times New Roman"/>
          <w:b/>
          <w:bCs/>
          <w:sz w:val="32"/>
          <w:szCs w:val="32"/>
          <w:lang w:val="en-IN"/>
        </w:rPr>
        <w:t>reduce accidents</w:t>
      </w:r>
      <w:r w:rsidRPr="00B3141C">
        <w:rPr>
          <w:rFonts w:ascii="Times New Roman" w:hAnsi="Times New Roman" w:cs="Times New Roman"/>
          <w:sz w:val="32"/>
          <w:szCs w:val="32"/>
          <w:lang w:val="en-IN"/>
        </w:rPr>
        <w:t>, especially for two-wheelers and night driving.</w:t>
      </w:r>
    </w:p>
    <w:p w14:paraId="6F6A5528" w14:textId="77777777" w:rsidR="00B3141C" w:rsidRPr="00B3141C" w:rsidRDefault="00000000" w:rsidP="00B3141C">
      <w:pPr>
        <w:rPr>
          <w:rFonts w:ascii="Times New Roman" w:hAnsi="Times New Roman" w:cs="Times New Roman"/>
          <w:sz w:val="32"/>
          <w:szCs w:val="32"/>
          <w:lang w:val="en-IN"/>
        </w:rPr>
      </w:pPr>
      <w:r>
        <w:rPr>
          <w:rFonts w:ascii="Times New Roman" w:hAnsi="Times New Roman" w:cs="Times New Roman"/>
          <w:sz w:val="32"/>
          <w:szCs w:val="32"/>
          <w:lang w:val="en-IN"/>
        </w:rPr>
        <w:pict w14:anchorId="25A271E1">
          <v:rect id="_x0000_i1026" style="width:0;height:1.5pt" o:hralign="center" o:hrstd="t" o:hr="t" fillcolor="#a0a0a0" stroked="f"/>
        </w:pict>
      </w:r>
    </w:p>
    <w:p w14:paraId="43AF6AEA" w14:textId="77777777" w:rsidR="0023365E" w:rsidRDefault="00B3141C" w:rsidP="00B3141C">
      <w:pPr>
        <w:rPr>
          <w:rFonts w:ascii="Times New Roman" w:hAnsi="Times New Roman" w:cs="Times New Roman"/>
          <w:b/>
          <w:bCs/>
          <w:sz w:val="32"/>
          <w:szCs w:val="32"/>
          <w:lang w:val="en-IN"/>
        </w:rPr>
      </w:pPr>
      <w:r w:rsidRPr="00B3141C">
        <w:rPr>
          <w:rFonts w:ascii="Times New Roman" w:hAnsi="Times New Roman" w:cs="Times New Roman"/>
          <w:b/>
          <w:bCs/>
          <w:sz w:val="32"/>
          <w:szCs w:val="32"/>
          <w:lang w:val="en-IN"/>
        </w:rPr>
        <w:t xml:space="preserve">Architecture Diagram Workflow </w:t>
      </w:r>
    </w:p>
    <w:p w14:paraId="54397369" w14:textId="77777777" w:rsidR="0023365E" w:rsidRDefault="0023365E" w:rsidP="00B3141C">
      <w:pPr>
        <w:rPr>
          <w:rFonts w:ascii="Times New Roman" w:hAnsi="Times New Roman" w:cs="Times New Roman"/>
          <w:b/>
          <w:bCs/>
          <w:sz w:val="32"/>
          <w:szCs w:val="32"/>
          <w:lang w:val="en-IN"/>
        </w:rPr>
      </w:pPr>
    </w:p>
    <w:p w14:paraId="0F920813" w14:textId="683B3D66" w:rsidR="0023365E" w:rsidRDefault="0023365E" w:rsidP="00B3141C">
      <w:pPr>
        <w:rPr>
          <w:rFonts w:ascii="Times New Roman" w:hAnsi="Times New Roman" w:cs="Times New Roman"/>
          <w:sz w:val="32"/>
          <w:szCs w:val="32"/>
          <w:lang w:val="en-IN"/>
        </w:rPr>
      </w:pPr>
      <w:r>
        <w:rPr>
          <w:rFonts w:ascii="Times New Roman" w:hAnsi="Times New Roman" w:cs="Times New Roman"/>
          <w:sz w:val="32"/>
          <w:szCs w:val="32"/>
          <w:lang w:val="en-IN"/>
        </w:rPr>
        <w:t xml:space="preserve">    </w:t>
      </w:r>
      <w:r w:rsidRPr="0023365E">
        <w:rPr>
          <w:rFonts w:ascii="Times New Roman" w:hAnsi="Times New Roman" w:cs="Times New Roman"/>
          <w:noProof/>
          <w:sz w:val="32"/>
          <w:szCs w:val="32"/>
          <w:lang w:val="en-IN"/>
        </w:rPr>
        <w:drawing>
          <wp:inline distT="0" distB="0" distL="0" distR="0" wp14:anchorId="5D64F1D4" wp14:editId="1ECB3205">
            <wp:extent cx="2673350" cy="4390749"/>
            <wp:effectExtent l="0" t="0" r="0" b="0"/>
            <wp:docPr id="1793028199"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28199" name="Picture 1" descr="A diagram of a process&#10;&#10;AI-generated content may be incorrect."/>
                    <pic:cNvPicPr/>
                  </pic:nvPicPr>
                  <pic:blipFill>
                    <a:blip r:embed="rId12"/>
                    <a:stretch>
                      <a:fillRect/>
                    </a:stretch>
                  </pic:blipFill>
                  <pic:spPr>
                    <a:xfrm>
                      <a:off x="0" y="0"/>
                      <a:ext cx="2684057" cy="4408334"/>
                    </a:xfrm>
                    <a:prstGeom prst="rect">
                      <a:avLst/>
                    </a:prstGeom>
                  </pic:spPr>
                </pic:pic>
              </a:graphicData>
            </a:graphic>
          </wp:inline>
        </w:drawing>
      </w:r>
    </w:p>
    <w:p w14:paraId="6F92001F" w14:textId="77777777" w:rsidR="0023365E" w:rsidRDefault="0023365E" w:rsidP="00B3141C">
      <w:pPr>
        <w:rPr>
          <w:rFonts w:ascii="Times New Roman" w:hAnsi="Times New Roman" w:cs="Times New Roman"/>
          <w:sz w:val="32"/>
          <w:szCs w:val="32"/>
          <w:lang w:val="en-IN"/>
        </w:rPr>
      </w:pPr>
    </w:p>
    <w:p w14:paraId="44807435" w14:textId="77777777" w:rsidR="0023365E" w:rsidRPr="0023365E" w:rsidRDefault="0023365E" w:rsidP="0023365E">
      <w:pPr>
        <w:rPr>
          <w:rFonts w:ascii="Times New Roman" w:hAnsi="Times New Roman" w:cs="Times New Roman"/>
          <w:b/>
          <w:bCs/>
          <w:sz w:val="32"/>
          <w:szCs w:val="32"/>
          <w:lang w:val="en-IN"/>
        </w:rPr>
      </w:pPr>
      <w:r w:rsidRPr="0023365E">
        <w:rPr>
          <w:rFonts w:ascii="Times New Roman" w:hAnsi="Times New Roman" w:cs="Times New Roman"/>
          <w:b/>
          <w:bCs/>
          <w:sz w:val="32"/>
          <w:szCs w:val="32"/>
          <w:lang w:val="en-IN"/>
        </w:rPr>
        <w:lastRenderedPageBreak/>
        <w:t>Pothole Detection Architecture Explanation</w:t>
      </w:r>
    </w:p>
    <w:p w14:paraId="0EF6E80E" w14:textId="77777777" w:rsidR="0023365E" w:rsidRPr="0023365E" w:rsidRDefault="0023365E" w:rsidP="0023365E">
      <w:pPr>
        <w:rPr>
          <w:rFonts w:ascii="Times New Roman" w:hAnsi="Times New Roman" w:cs="Times New Roman"/>
          <w:b/>
          <w:bCs/>
          <w:sz w:val="32"/>
          <w:szCs w:val="32"/>
          <w:lang w:val="en-IN"/>
        </w:rPr>
      </w:pPr>
      <w:r w:rsidRPr="0023365E">
        <w:rPr>
          <w:rFonts w:ascii="Times New Roman" w:hAnsi="Times New Roman" w:cs="Times New Roman"/>
          <w:b/>
          <w:bCs/>
          <w:sz w:val="32"/>
          <w:szCs w:val="32"/>
          <w:lang w:val="en-IN"/>
        </w:rPr>
        <w:t>1. Convert the Image to Grayscale</w:t>
      </w:r>
    </w:p>
    <w:p w14:paraId="3131098C" w14:textId="77777777" w:rsidR="0023365E" w:rsidRPr="0023365E" w:rsidRDefault="0023365E" w:rsidP="004D7E5C">
      <w:pPr>
        <w:numPr>
          <w:ilvl w:val="0"/>
          <w:numId w:val="2"/>
        </w:numPr>
        <w:rPr>
          <w:rFonts w:ascii="Times New Roman" w:hAnsi="Times New Roman" w:cs="Times New Roman"/>
          <w:sz w:val="32"/>
          <w:szCs w:val="32"/>
          <w:lang w:val="en-IN"/>
        </w:rPr>
      </w:pPr>
      <w:r w:rsidRPr="0023365E">
        <w:rPr>
          <w:rFonts w:ascii="Times New Roman" w:hAnsi="Times New Roman" w:cs="Times New Roman"/>
          <w:b/>
          <w:bCs/>
          <w:sz w:val="32"/>
          <w:szCs w:val="32"/>
          <w:lang w:val="en-IN"/>
        </w:rPr>
        <w:t>Why</w:t>
      </w:r>
      <w:r w:rsidRPr="0023365E">
        <w:rPr>
          <w:rFonts w:ascii="Times New Roman" w:hAnsi="Times New Roman" w:cs="Times New Roman"/>
          <w:sz w:val="32"/>
          <w:szCs w:val="32"/>
          <w:lang w:val="en-IN"/>
        </w:rPr>
        <w:t xml:space="preserve">: Reduces the complexity of the image by eliminating </w:t>
      </w:r>
      <w:proofErr w:type="spellStart"/>
      <w:r w:rsidRPr="0023365E">
        <w:rPr>
          <w:rFonts w:ascii="Times New Roman" w:hAnsi="Times New Roman" w:cs="Times New Roman"/>
          <w:sz w:val="32"/>
          <w:szCs w:val="32"/>
          <w:lang w:val="en-IN"/>
        </w:rPr>
        <w:t>color</w:t>
      </w:r>
      <w:proofErr w:type="spellEnd"/>
      <w:r w:rsidRPr="0023365E">
        <w:rPr>
          <w:rFonts w:ascii="Times New Roman" w:hAnsi="Times New Roman" w:cs="Times New Roman"/>
          <w:sz w:val="32"/>
          <w:szCs w:val="32"/>
          <w:lang w:val="en-IN"/>
        </w:rPr>
        <w:t xml:space="preserve"> information while preserving structural details. This simplifies processing and reduces computational overhead.</w:t>
      </w:r>
    </w:p>
    <w:p w14:paraId="41481CFF" w14:textId="77777777" w:rsidR="0023365E" w:rsidRPr="0023365E" w:rsidRDefault="0023365E" w:rsidP="004D7E5C">
      <w:pPr>
        <w:numPr>
          <w:ilvl w:val="0"/>
          <w:numId w:val="2"/>
        </w:numPr>
        <w:rPr>
          <w:rFonts w:ascii="Times New Roman" w:hAnsi="Times New Roman" w:cs="Times New Roman"/>
          <w:sz w:val="32"/>
          <w:szCs w:val="32"/>
          <w:lang w:val="en-IN"/>
        </w:rPr>
      </w:pPr>
      <w:r w:rsidRPr="0023365E">
        <w:rPr>
          <w:rFonts w:ascii="Times New Roman" w:hAnsi="Times New Roman" w:cs="Times New Roman"/>
          <w:b/>
          <w:bCs/>
          <w:sz w:val="32"/>
          <w:szCs w:val="32"/>
          <w:lang w:val="en-IN"/>
        </w:rPr>
        <w:t>Implementation</w:t>
      </w:r>
      <w:r w:rsidRPr="0023365E">
        <w:rPr>
          <w:rFonts w:ascii="Times New Roman" w:hAnsi="Times New Roman" w:cs="Times New Roman"/>
          <w:sz w:val="32"/>
          <w:szCs w:val="32"/>
          <w:lang w:val="en-IN"/>
        </w:rPr>
        <w:t xml:space="preserve">: Uses the standard grayscale conversion formula (0.299×R + 0.587×G + 0.114×B) to weight each </w:t>
      </w:r>
      <w:proofErr w:type="spellStart"/>
      <w:r w:rsidRPr="0023365E">
        <w:rPr>
          <w:rFonts w:ascii="Times New Roman" w:hAnsi="Times New Roman" w:cs="Times New Roman"/>
          <w:sz w:val="32"/>
          <w:szCs w:val="32"/>
          <w:lang w:val="en-IN"/>
        </w:rPr>
        <w:t>color</w:t>
      </w:r>
      <w:proofErr w:type="spellEnd"/>
      <w:r w:rsidRPr="0023365E">
        <w:rPr>
          <w:rFonts w:ascii="Times New Roman" w:hAnsi="Times New Roman" w:cs="Times New Roman"/>
          <w:sz w:val="32"/>
          <w:szCs w:val="32"/>
          <w:lang w:val="en-IN"/>
        </w:rPr>
        <w:t xml:space="preserve"> channel according to human perception.</w:t>
      </w:r>
    </w:p>
    <w:p w14:paraId="068D3403" w14:textId="77777777" w:rsidR="0023365E" w:rsidRPr="0023365E" w:rsidRDefault="0023365E" w:rsidP="004D7E5C">
      <w:pPr>
        <w:numPr>
          <w:ilvl w:val="0"/>
          <w:numId w:val="2"/>
        </w:numPr>
        <w:rPr>
          <w:rFonts w:ascii="Times New Roman" w:hAnsi="Times New Roman" w:cs="Times New Roman"/>
          <w:sz w:val="32"/>
          <w:szCs w:val="32"/>
          <w:lang w:val="en-IN"/>
        </w:rPr>
      </w:pPr>
      <w:r w:rsidRPr="0023365E">
        <w:rPr>
          <w:rFonts w:ascii="Times New Roman" w:hAnsi="Times New Roman" w:cs="Times New Roman"/>
          <w:b/>
          <w:bCs/>
          <w:sz w:val="32"/>
          <w:szCs w:val="32"/>
          <w:lang w:val="en-IN"/>
        </w:rPr>
        <w:t>Benefit</w:t>
      </w:r>
      <w:r w:rsidRPr="0023365E">
        <w:rPr>
          <w:rFonts w:ascii="Times New Roman" w:hAnsi="Times New Roman" w:cs="Times New Roman"/>
          <w:sz w:val="32"/>
          <w:szCs w:val="32"/>
          <w:lang w:val="en-IN"/>
        </w:rPr>
        <w:t xml:space="preserve">: Focuses the analysis on intensity variations rather than </w:t>
      </w:r>
      <w:proofErr w:type="spellStart"/>
      <w:r w:rsidRPr="0023365E">
        <w:rPr>
          <w:rFonts w:ascii="Times New Roman" w:hAnsi="Times New Roman" w:cs="Times New Roman"/>
          <w:sz w:val="32"/>
          <w:szCs w:val="32"/>
          <w:lang w:val="en-IN"/>
        </w:rPr>
        <w:t>color</w:t>
      </w:r>
      <w:proofErr w:type="spellEnd"/>
      <w:r w:rsidRPr="0023365E">
        <w:rPr>
          <w:rFonts w:ascii="Times New Roman" w:hAnsi="Times New Roman" w:cs="Times New Roman"/>
          <w:sz w:val="32"/>
          <w:szCs w:val="32"/>
          <w:lang w:val="en-IN"/>
        </w:rPr>
        <w:t xml:space="preserve"> differences, which is more relevant for detecting structural irregularities like potholes.</w:t>
      </w:r>
    </w:p>
    <w:p w14:paraId="7211149A" w14:textId="77777777" w:rsidR="0023365E" w:rsidRPr="0023365E" w:rsidRDefault="0023365E" w:rsidP="0023365E">
      <w:pPr>
        <w:rPr>
          <w:rFonts w:ascii="Times New Roman" w:hAnsi="Times New Roman" w:cs="Times New Roman"/>
          <w:b/>
          <w:bCs/>
          <w:sz w:val="32"/>
          <w:szCs w:val="32"/>
          <w:lang w:val="en-IN"/>
        </w:rPr>
      </w:pPr>
      <w:r w:rsidRPr="0023365E">
        <w:rPr>
          <w:rFonts w:ascii="Times New Roman" w:hAnsi="Times New Roman" w:cs="Times New Roman"/>
          <w:b/>
          <w:bCs/>
          <w:sz w:val="32"/>
          <w:szCs w:val="32"/>
          <w:lang w:val="en-IN"/>
        </w:rPr>
        <w:t>2. Apply Gaussian Blur</w:t>
      </w:r>
    </w:p>
    <w:p w14:paraId="14505D05" w14:textId="77777777" w:rsidR="0023365E" w:rsidRPr="0023365E" w:rsidRDefault="0023365E" w:rsidP="004D7E5C">
      <w:pPr>
        <w:numPr>
          <w:ilvl w:val="0"/>
          <w:numId w:val="3"/>
        </w:numPr>
        <w:rPr>
          <w:rFonts w:ascii="Times New Roman" w:hAnsi="Times New Roman" w:cs="Times New Roman"/>
          <w:sz w:val="32"/>
          <w:szCs w:val="32"/>
          <w:lang w:val="en-IN"/>
        </w:rPr>
      </w:pPr>
      <w:r w:rsidRPr="0023365E">
        <w:rPr>
          <w:rFonts w:ascii="Times New Roman" w:hAnsi="Times New Roman" w:cs="Times New Roman"/>
          <w:b/>
          <w:bCs/>
          <w:sz w:val="32"/>
          <w:szCs w:val="32"/>
          <w:lang w:val="en-IN"/>
        </w:rPr>
        <w:t>Why</w:t>
      </w:r>
      <w:r w:rsidRPr="0023365E">
        <w:rPr>
          <w:rFonts w:ascii="Times New Roman" w:hAnsi="Times New Roman" w:cs="Times New Roman"/>
          <w:sz w:val="32"/>
          <w:szCs w:val="32"/>
          <w:lang w:val="en-IN"/>
        </w:rPr>
        <w:t>: Reduces noise and smooths out small irrelevant details that might interfere with the detection process.</w:t>
      </w:r>
    </w:p>
    <w:p w14:paraId="6A0D5311" w14:textId="77777777" w:rsidR="0023365E" w:rsidRPr="0023365E" w:rsidRDefault="0023365E" w:rsidP="004D7E5C">
      <w:pPr>
        <w:numPr>
          <w:ilvl w:val="0"/>
          <w:numId w:val="3"/>
        </w:numPr>
        <w:rPr>
          <w:rFonts w:ascii="Times New Roman" w:hAnsi="Times New Roman" w:cs="Times New Roman"/>
          <w:sz w:val="32"/>
          <w:szCs w:val="32"/>
          <w:lang w:val="en-IN"/>
        </w:rPr>
      </w:pPr>
      <w:r w:rsidRPr="0023365E">
        <w:rPr>
          <w:rFonts w:ascii="Times New Roman" w:hAnsi="Times New Roman" w:cs="Times New Roman"/>
          <w:b/>
          <w:bCs/>
          <w:sz w:val="32"/>
          <w:szCs w:val="32"/>
          <w:lang w:val="en-IN"/>
        </w:rPr>
        <w:t>Implementation</w:t>
      </w:r>
      <w:r w:rsidRPr="0023365E">
        <w:rPr>
          <w:rFonts w:ascii="Times New Roman" w:hAnsi="Times New Roman" w:cs="Times New Roman"/>
          <w:sz w:val="32"/>
          <w:szCs w:val="32"/>
          <w:lang w:val="en-IN"/>
        </w:rPr>
        <w:t xml:space="preserve">: Convolves the image with a Gaussian kernel, which gives more weight to pixels near the </w:t>
      </w:r>
      <w:proofErr w:type="spellStart"/>
      <w:r w:rsidRPr="0023365E">
        <w:rPr>
          <w:rFonts w:ascii="Times New Roman" w:hAnsi="Times New Roman" w:cs="Times New Roman"/>
          <w:sz w:val="32"/>
          <w:szCs w:val="32"/>
          <w:lang w:val="en-IN"/>
        </w:rPr>
        <w:t>center</w:t>
      </w:r>
      <w:proofErr w:type="spellEnd"/>
      <w:r w:rsidRPr="0023365E">
        <w:rPr>
          <w:rFonts w:ascii="Times New Roman" w:hAnsi="Times New Roman" w:cs="Times New Roman"/>
          <w:sz w:val="32"/>
          <w:szCs w:val="32"/>
          <w:lang w:val="en-IN"/>
        </w:rPr>
        <w:t>.</w:t>
      </w:r>
    </w:p>
    <w:p w14:paraId="1C38B39B" w14:textId="77777777" w:rsidR="0023365E" w:rsidRPr="0023365E" w:rsidRDefault="0023365E" w:rsidP="004D7E5C">
      <w:pPr>
        <w:numPr>
          <w:ilvl w:val="0"/>
          <w:numId w:val="3"/>
        </w:numPr>
        <w:rPr>
          <w:rFonts w:ascii="Times New Roman" w:hAnsi="Times New Roman" w:cs="Times New Roman"/>
          <w:sz w:val="32"/>
          <w:szCs w:val="32"/>
          <w:lang w:val="en-IN"/>
        </w:rPr>
      </w:pPr>
      <w:r w:rsidRPr="0023365E">
        <w:rPr>
          <w:rFonts w:ascii="Times New Roman" w:hAnsi="Times New Roman" w:cs="Times New Roman"/>
          <w:b/>
          <w:bCs/>
          <w:sz w:val="32"/>
          <w:szCs w:val="32"/>
          <w:lang w:val="en-IN"/>
        </w:rPr>
        <w:t>Benefit</w:t>
      </w:r>
      <w:r w:rsidRPr="0023365E">
        <w:rPr>
          <w:rFonts w:ascii="Times New Roman" w:hAnsi="Times New Roman" w:cs="Times New Roman"/>
          <w:sz w:val="32"/>
          <w:szCs w:val="32"/>
          <w:lang w:val="en-IN"/>
        </w:rPr>
        <w:t>: Improves the robustness of subsequent steps by removing high-frequency noise while preserving the overall structure of the image.</w:t>
      </w:r>
    </w:p>
    <w:p w14:paraId="464F0186" w14:textId="77777777" w:rsidR="0023365E" w:rsidRPr="0023365E" w:rsidRDefault="0023365E" w:rsidP="0023365E">
      <w:pPr>
        <w:rPr>
          <w:rFonts w:ascii="Times New Roman" w:hAnsi="Times New Roman" w:cs="Times New Roman"/>
          <w:b/>
          <w:bCs/>
          <w:sz w:val="32"/>
          <w:szCs w:val="32"/>
          <w:lang w:val="en-IN"/>
        </w:rPr>
      </w:pPr>
      <w:r w:rsidRPr="0023365E">
        <w:rPr>
          <w:rFonts w:ascii="Times New Roman" w:hAnsi="Times New Roman" w:cs="Times New Roman"/>
          <w:b/>
          <w:bCs/>
          <w:sz w:val="32"/>
          <w:szCs w:val="32"/>
          <w:lang w:val="en-IN"/>
        </w:rPr>
        <w:t>3. Apply Adaptive Thresholding</w:t>
      </w:r>
    </w:p>
    <w:p w14:paraId="5FFA3EB4" w14:textId="77777777" w:rsidR="0023365E" w:rsidRPr="0023365E" w:rsidRDefault="0023365E" w:rsidP="004D7E5C">
      <w:pPr>
        <w:numPr>
          <w:ilvl w:val="0"/>
          <w:numId w:val="4"/>
        </w:numPr>
        <w:rPr>
          <w:rFonts w:ascii="Times New Roman" w:hAnsi="Times New Roman" w:cs="Times New Roman"/>
          <w:sz w:val="32"/>
          <w:szCs w:val="32"/>
          <w:lang w:val="en-IN"/>
        </w:rPr>
      </w:pPr>
      <w:r w:rsidRPr="0023365E">
        <w:rPr>
          <w:rFonts w:ascii="Times New Roman" w:hAnsi="Times New Roman" w:cs="Times New Roman"/>
          <w:b/>
          <w:bCs/>
          <w:sz w:val="32"/>
          <w:szCs w:val="32"/>
          <w:lang w:val="en-IN"/>
        </w:rPr>
        <w:t>Why</w:t>
      </w:r>
      <w:r w:rsidRPr="0023365E">
        <w:rPr>
          <w:rFonts w:ascii="Times New Roman" w:hAnsi="Times New Roman" w:cs="Times New Roman"/>
          <w:sz w:val="32"/>
          <w:szCs w:val="32"/>
          <w:lang w:val="en-IN"/>
        </w:rPr>
        <w:t>: Separates the foreground (potential potholes) from the background (road surface) by converting the grayscale image to binary.</w:t>
      </w:r>
    </w:p>
    <w:p w14:paraId="1E44751B" w14:textId="77777777" w:rsidR="0023365E" w:rsidRPr="0023365E" w:rsidRDefault="0023365E" w:rsidP="004D7E5C">
      <w:pPr>
        <w:numPr>
          <w:ilvl w:val="0"/>
          <w:numId w:val="4"/>
        </w:numPr>
        <w:rPr>
          <w:rFonts w:ascii="Times New Roman" w:hAnsi="Times New Roman" w:cs="Times New Roman"/>
          <w:sz w:val="32"/>
          <w:szCs w:val="32"/>
          <w:lang w:val="en-IN"/>
        </w:rPr>
      </w:pPr>
      <w:r w:rsidRPr="0023365E">
        <w:rPr>
          <w:rFonts w:ascii="Times New Roman" w:hAnsi="Times New Roman" w:cs="Times New Roman"/>
          <w:b/>
          <w:bCs/>
          <w:sz w:val="32"/>
          <w:szCs w:val="32"/>
          <w:lang w:val="en-IN"/>
        </w:rPr>
        <w:t>Implementation</w:t>
      </w:r>
      <w:r w:rsidRPr="0023365E">
        <w:rPr>
          <w:rFonts w:ascii="Times New Roman" w:hAnsi="Times New Roman" w:cs="Times New Roman"/>
          <w:sz w:val="32"/>
          <w:szCs w:val="32"/>
          <w:lang w:val="en-IN"/>
        </w:rPr>
        <w:t xml:space="preserve">: Calculates a threshold for each pixel based on the mean of its local </w:t>
      </w:r>
      <w:proofErr w:type="spellStart"/>
      <w:r w:rsidRPr="0023365E">
        <w:rPr>
          <w:rFonts w:ascii="Times New Roman" w:hAnsi="Times New Roman" w:cs="Times New Roman"/>
          <w:sz w:val="32"/>
          <w:szCs w:val="32"/>
          <w:lang w:val="en-IN"/>
        </w:rPr>
        <w:t>neighborhood</w:t>
      </w:r>
      <w:proofErr w:type="spellEnd"/>
      <w:r w:rsidRPr="0023365E">
        <w:rPr>
          <w:rFonts w:ascii="Times New Roman" w:hAnsi="Times New Roman" w:cs="Times New Roman"/>
          <w:sz w:val="32"/>
          <w:szCs w:val="32"/>
          <w:lang w:val="en-IN"/>
        </w:rPr>
        <w:t>, accounting for lighting variations across the image.</w:t>
      </w:r>
    </w:p>
    <w:p w14:paraId="434D4DFF" w14:textId="77777777" w:rsidR="0023365E" w:rsidRPr="0023365E" w:rsidRDefault="0023365E" w:rsidP="004D7E5C">
      <w:pPr>
        <w:numPr>
          <w:ilvl w:val="0"/>
          <w:numId w:val="4"/>
        </w:numPr>
        <w:rPr>
          <w:rFonts w:ascii="Times New Roman" w:hAnsi="Times New Roman" w:cs="Times New Roman"/>
          <w:sz w:val="32"/>
          <w:szCs w:val="32"/>
          <w:lang w:val="en-IN"/>
        </w:rPr>
      </w:pPr>
      <w:r w:rsidRPr="0023365E">
        <w:rPr>
          <w:rFonts w:ascii="Times New Roman" w:hAnsi="Times New Roman" w:cs="Times New Roman"/>
          <w:b/>
          <w:bCs/>
          <w:sz w:val="32"/>
          <w:szCs w:val="32"/>
          <w:lang w:val="en-IN"/>
        </w:rPr>
        <w:t>Benefit</w:t>
      </w:r>
      <w:r w:rsidRPr="0023365E">
        <w:rPr>
          <w:rFonts w:ascii="Times New Roman" w:hAnsi="Times New Roman" w:cs="Times New Roman"/>
          <w:sz w:val="32"/>
          <w:szCs w:val="32"/>
          <w:lang w:val="en-IN"/>
        </w:rPr>
        <w:t>: Works better than global thresholding for outdoor scenes where lighting conditions vary within the image.</w:t>
      </w:r>
    </w:p>
    <w:p w14:paraId="07B60A87" w14:textId="77777777" w:rsidR="0023365E" w:rsidRPr="0023365E" w:rsidRDefault="0023365E" w:rsidP="0023365E">
      <w:pPr>
        <w:rPr>
          <w:rFonts w:ascii="Times New Roman" w:hAnsi="Times New Roman" w:cs="Times New Roman"/>
          <w:b/>
          <w:bCs/>
          <w:sz w:val="32"/>
          <w:szCs w:val="32"/>
          <w:lang w:val="en-IN"/>
        </w:rPr>
      </w:pPr>
      <w:r w:rsidRPr="0023365E">
        <w:rPr>
          <w:rFonts w:ascii="Times New Roman" w:hAnsi="Times New Roman" w:cs="Times New Roman"/>
          <w:b/>
          <w:bCs/>
          <w:sz w:val="32"/>
          <w:szCs w:val="32"/>
          <w:lang w:val="en-IN"/>
        </w:rPr>
        <w:t>4. Perform Morphological Operations</w:t>
      </w:r>
    </w:p>
    <w:p w14:paraId="6DBE9D2E" w14:textId="77777777" w:rsidR="0023365E" w:rsidRPr="0023365E" w:rsidRDefault="0023365E" w:rsidP="004D7E5C">
      <w:pPr>
        <w:numPr>
          <w:ilvl w:val="0"/>
          <w:numId w:val="5"/>
        </w:numPr>
        <w:rPr>
          <w:rFonts w:ascii="Times New Roman" w:hAnsi="Times New Roman" w:cs="Times New Roman"/>
          <w:sz w:val="32"/>
          <w:szCs w:val="32"/>
          <w:lang w:val="en-IN"/>
        </w:rPr>
      </w:pPr>
      <w:r w:rsidRPr="0023365E">
        <w:rPr>
          <w:rFonts w:ascii="Times New Roman" w:hAnsi="Times New Roman" w:cs="Times New Roman"/>
          <w:b/>
          <w:bCs/>
          <w:sz w:val="32"/>
          <w:szCs w:val="32"/>
          <w:lang w:val="en-IN"/>
        </w:rPr>
        <w:t>Why</w:t>
      </w:r>
      <w:r w:rsidRPr="0023365E">
        <w:rPr>
          <w:rFonts w:ascii="Times New Roman" w:hAnsi="Times New Roman" w:cs="Times New Roman"/>
          <w:sz w:val="32"/>
          <w:szCs w:val="32"/>
          <w:lang w:val="en-IN"/>
        </w:rPr>
        <w:t>: Refines the binary image by removing noise and filling small gaps.</w:t>
      </w:r>
    </w:p>
    <w:p w14:paraId="44A0DA22" w14:textId="77777777" w:rsidR="0023365E" w:rsidRPr="0023365E" w:rsidRDefault="0023365E" w:rsidP="004D7E5C">
      <w:pPr>
        <w:numPr>
          <w:ilvl w:val="0"/>
          <w:numId w:val="5"/>
        </w:numPr>
        <w:rPr>
          <w:rFonts w:ascii="Times New Roman" w:hAnsi="Times New Roman" w:cs="Times New Roman"/>
          <w:sz w:val="32"/>
          <w:szCs w:val="32"/>
          <w:lang w:val="en-IN"/>
        </w:rPr>
      </w:pPr>
      <w:r w:rsidRPr="0023365E">
        <w:rPr>
          <w:rFonts w:ascii="Times New Roman" w:hAnsi="Times New Roman" w:cs="Times New Roman"/>
          <w:b/>
          <w:bCs/>
          <w:sz w:val="32"/>
          <w:szCs w:val="32"/>
          <w:lang w:val="en-IN"/>
        </w:rPr>
        <w:t>Implementation</w:t>
      </w:r>
      <w:r w:rsidRPr="0023365E">
        <w:rPr>
          <w:rFonts w:ascii="Times New Roman" w:hAnsi="Times New Roman" w:cs="Times New Roman"/>
          <w:sz w:val="32"/>
          <w:szCs w:val="32"/>
          <w:lang w:val="en-IN"/>
        </w:rPr>
        <w:t xml:space="preserve">: </w:t>
      </w:r>
    </w:p>
    <w:p w14:paraId="69DD1DE5" w14:textId="77777777" w:rsidR="0023365E" w:rsidRPr="0023365E" w:rsidRDefault="0023365E" w:rsidP="004D7E5C">
      <w:pPr>
        <w:numPr>
          <w:ilvl w:val="1"/>
          <w:numId w:val="5"/>
        </w:numPr>
        <w:rPr>
          <w:rFonts w:ascii="Times New Roman" w:hAnsi="Times New Roman" w:cs="Times New Roman"/>
          <w:sz w:val="32"/>
          <w:szCs w:val="32"/>
          <w:lang w:val="en-IN"/>
        </w:rPr>
      </w:pPr>
      <w:r w:rsidRPr="0023365E">
        <w:rPr>
          <w:rFonts w:ascii="Times New Roman" w:hAnsi="Times New Roman" w:cs="Times New Roman"/>
          <w:b/>
          <w:bCs/>
          <w:sz w:val="32"/>
          <w:szCs w:val="32"/>
          <w:lang w:val="en-IN"/>
        </w:rPr>
        <w:t>Closing</w:t>
      </w:r>
      <w:r w:rsidRPr="0023365E">
        <w:rPr>
          <w:rFonts w:ascii="Times New Roman" w:hAnsi="Times New Roman" w:cs="Times New Roman"/>
          <w:sz w:val="32"/>
          <w:szCs w:val="32"/>
          <w:lang w:val="en-IN"/>
        </w:rPr>
        <w:t xml:space="preserve"> (dilation followed by erosion): Fills small holes in the foreground objects.</w:t>
      </w:r>
    </w:p>
    <w:p w14:paraId="62D0C856" w14:textId="77777777" w:rsidR="0023365E" w:rsidRPr="0023365E" w:rsidRDefault="0023365E" w:rsidP="004D7E5C">
      <w:pPr>
        <w:numPr>
          <w:ilvl w:val="1"/>
          <w:numId w:val="5"/>
        </w:numPr>
        <w:rPr>
          <w:rFonts w:ascii="Times New Roman" w:hAnsi="Times New Roman" w:cs="Times New Roman"/>
          <w:sz w:val="32"/>
          <w:szCs w:val="32"/>
          <w:lang w:val="en-IN"/>
        </w:rPr>
      </w:pPr>
      <w:r w:rsidRPr="0023365E">
        <w:rPr>
          <w:rFonts w:ascii="Times New Roman" w:hAnsi="Times New Roman" w:cs="Times New Roman"/>
          <w:b/>
          <w:bCs/>
          <w:sz w:val="32"/>
          <w:szCs w:val="32"/>
          <w:lang w:val="en-IN"/>
        </w:rPr>
        <w:lastRenderedPageBreak/>
        <w:t>Opening</w:t>
      </w:r>
      <w:r w:rsidRPr="0023365E">
        <w:rPr>
          <w:rFonts w:ascii="Times New Roman" w:hAnsi="Times New Roman" w:cs="Times New Roman"/>
          <w:sz w:val="32"/>
          <w:szCs w:val="32"/>
          <w:lang w:val="en-IN"/>
        </w:rPr>
        <w:t xml:space="preserve"> (erosion followed by dilation): Removes small objects and noise without affecting larger structures.</w:t>
      </w:r>
    </w:p>
    <w:p w14:paraId="7EA26587" w14:textId="77777777" w:rsidR="0023365E" w:rsidRPr="0023365E" w:rsidRDefault="0023365E" w:rsidP="004D7E5C">
      <w:pPr>
        <w:numPr>
          <w:ilvl w:val="0"/>
          <w:numId w:val="5"/>
        </w:numPr>
        <w:rPr>
          <w:rFonts w:ascii="Times New Roman" w:hAnsi="Times New Roman" w:cs="Times New Roman"/>
          <w:sz w:val="32"/>
          <w:szCs w:val="32"/>
          <w:lang w:val="en-IN"/>
        </w:rPr>
      </w:pPr>
      <w:r w:rsidRPr="0023365E">
        <w:rPr>
          <w:rFonts w:ascii="Times New Roman" w:hAnsi="Times New Roman" w:cs="Times New Roman"/>
          <w:b/>
          <w:bCs/>
          <w:sz w:val="32"/>
          <w:szCs w:val="32"/>
          <w:lang w:val="en-IN"/>
        </w:rPr>
        <w:t>Benefit</w:t>
      </w:r>
      <w:r w:rsidRPr="0023365E">
        <w:rPr>
          <w:rFonts w:ascii="Times New Roman" w:hAnsi="Times New Roman" w:cs="Times New Roman"/>
          <w:sz w:val="32"/>
          <w:szCs w:val="32"/>
          <w:lang w:val="en-IN"/>
        </w:rPr>
        <w:t>: Creates cleaner regions of interest for contour detection, reducing false positives.</w:t>
      </w:r>
    </w:p>
    <w:p w14:paraId="371DE787" w14:textId="77777777" w:rsidR="0023365E" w:rsidRPr="0023365E" w:rsidRDefault="0023365E" w:rsidP="0023365E">
      <w:pPr>
        <w:rPr>
          <w:rFonts w:ascii="Times New Roman" w:hAnsi="Times New Roman" w:cs="Times New Roman"/>
          <w:b/>
          <w:bCs/>
          <w:sz w:val="32"/>
          <w:szCs w:val="32"/>
          <w:lang w:val="en-IN"/>
        </w:rPr>
      </w:pPr>
      <w:r w:rsidRPr="0023365E">
        <w:rPr>
          <w:rFonts w:ascii="Times New Roman" w:hAnsi="Times New Roman" w:cs="Times New Roman"/>
          <w:b/>
          <w:bCs/>
          <w:sz w:val="32"/>
          <w:szCs w:val="32"/>
          <w:lang w:val="en-IN"/>
        </w:rPr>
        <w:t>5. Find Contours</w:t>
      </w:r>
    </w:p>
    <w:p w14:paraId="1147E6B6" w14:textId="77777777" w:rsidR="0023365E" w:rsidRPr="0023365E" w:rsidRDefault="0023365E" w:rsidP="004D7E5C">
      <w:pPr>
        <w:numPr>
          <w:ilvl w:val="0"/>
          <w:numId w:val="6"/>
        </w:numPr>
        <w:rPr>
          <w:rFonts w:ascii="Times New Roman" w:hAnsi="Times New Roman" w:cs="Times New Roman"/>
          <w:sz w:val="32"/>
          <w:szCs w:val="32"/>
          <w:lang w:val="en-IN"/>
        </w:rPr>
      </w:pPr>
      <w:r w:rsidRPr="0023365E">
        <w:rPr>
          <w:rFonts w:ascii="Times New Roman" w:hAnsi="Times New Roman" w:cs="Times New Roman"/>
          <w:b/>
          <w:bCs/>
          <w:sz w:val="32"/>
          <w:szCs w:val="32"/>
          <w:lang w:val="en-IN"/>
        </w:rPr>
        <w:t>Why</w:t>
      </w:r>
      <w:r w:rsidRPr="0023365E">
        <w:rPr>
          <w:rFonts w:ascii="Times New Roman" w:hAnsi="Times New Roman" w:cs="Times New Roman"/>
          <w:sz w:val="32"/>
          <w:szCs w:val="32"/>
          <w:lang w:val="en-IN"/>
        </w:rPr>
        <w:t>: Identifies boundaries of potentially connected regions in the binary image.</w:t>
      </w:r>
    </w:p>
    <w:p w14:paraId="0E6A7E3B" w14:textId="77777777" w:rsidR="0023365E" w:rsidRPr="0023365E" w:rsidRDefault="0023365E" w:rsidP="004D7E5C">
      <w:pPr>
        <w:numPr>
          <w:ilvl w:val="0"/>
          <w:numId w:val="6"/>
        </w:numPr>
        <w:rPr>
          <w:rFonts w:ascii="Times New Roman" w:hAnsi="Times New Roman" w:cs="Times New Roman"/>
          <w:sz w:val="32"/>
          <w:szCs w:val="32"/>
          <w:lang w:val="en-IN"/>
        </w:rPr>
      </w:pPr>
      <w:r w:rsidRPr="0023365E">
        <w:rPr>
          <w:rFonts w:ascii="Times New Roman" w:hAnsi="Times New Roman" w:cs="Times New Roman"/>
          <w:b/>
          <w:bCs/>
          <w:sz w:val="32"/>
          <w:szCs w:val="32"/>
          <w:lang w:val="en-IN"/>
        </w:rPr>
        <w:t>Implementation</w:t>
      </w:r>
      <w:r w:rsidRPr="0023365E">
        <w:rPr>
          <w:rFonts w:ascii="Times New Roman" w:hAnsi="Times New Roman" w:cs="Times New Roman"/>
          <w:sz w:val="32"/>
          <w:szCs w:val="32"/>
          <w:lang w:val="en-IN"/>
        </w:rPr>
        <w:t>: Labels connected components and extracts boundary points.</w:t>
      </w:r>
    </w:p>
    <w:p w14:paraId="2679540F" w14:textId="77777777" w:rsidR="0023365E" w:rsidRDefault="0023365E" w:rsidP="004D7E5C">
      <w:pPr>
        <w:numPr>
          <w:ilvl w:val="0"/>
          <w:numId w:val="6"/>
        </w:numPr>
        <w:rPr>
          <w:rFonts w:ascii="Times New Roman" w:hAnsi="Times New Roman" w:cs="Times New Roman"/>
          <w:sz w:val="32"/>
          <w:szCs w:val="32"/>
          <w:lang w:val="en-IN"/>
        </w:rPr>
      </w:pPr>
      <w:r w:rsidRPr="0023365E">
        <w:rPr>
          <w:rFonts w:ascii="Times New Roman" w:hAnsi="Times New Roman" w:cs="Times New Roman"/>
          <w:b/>
          <w:bCs/>
          <w:sz w:val="32"/>
          <w:szCs w:val="32"/>
          <w:lang w:val="en-IN"/>
        </w:rPr>
        <w:t>Benefit</w:t>
      </w:r>
      <w:r w:rsidRPr="0023365E">
        <w:rPr>
          <w:rFonts w:ascii="Times New Roman" w:hAnsi="Times New Roman" w:cs="Times New Roman"/>
          <w:sz w:val="32"/>
          <w:szCs w:val="32"/>
          <w:lang w:val="en-IN"/>
        </w:rPr>
        <w:t>: Provides shape information needed to identify potential pothole regions.</w:t>
      </w:r>
    </w:p>
    <w:p w14:paraId="275A1805" w14:textId="77777777" w:rsidR="0023365E" w:rsidRPr="0023365E" w:rsidRDefault="0023365E" w:rsidP="0023365E">
      <w:pPr>
        <w:ind w:left="720"/>
        <w:rPr>
          <w:rFonts w:ascii="Times New Roman" w:hAnsi="Times New Roman" w:cs="Times New Roman"/>
          <w:sz w:val="32"/>
          <w:szCs w:val="32"/>
          <w:lang w:val="en-IN"/>
        </w:rPr>
      </w:pPr>
    </w:p>
    <w:p w14:paraId="179A86E3" w14:textId="77777777" w:rsidR="0023365E" w:rsidRPr="0023365E" w:rsidRDefault="0023365E" w:rsidP="0023365E">
      <w:pPr>
        <w:rPr>
          <w:rFonts w:ascii="Times New Roman" w:hAnsi="Times New Roman" w:cs="Times New Roman"/>
          <w:b/>
          <w:bCs/>
          <w:sz w:val="32"/>
          <w:szCs w:val="32"/>
          <w:lang w:val="en-IN"/>
        </w:rPr>
      </w:pPr>
      <w:r w:rsidRPr="0023365E">
        <w:rPr>
          <w:rFonts w:ascii="Times New Roman" w:hAnsi="Times New Roman" w:cs="Times New Roman"/>
          <w:b/>
          <w:bCs/>
          <w:sz w:val="32"/>
          <w:szCs w:val="32"/>
          <w:lang w:val="en-IN"/>
        </w:rPr>
        <w:t>6. Filter Contours Based on Shape Factors</w:t>
      </w:r>
    </w:p>
    <w:p w14:paraId="1E35783A" w14:textId="77777777" w:rsidR="0023365E" w:rsidRPr="0023365E" w:rsidRDefault="0023365E" w:rsidP="004D7E5C">
      <w:pPr>
        <w:numPr>
          <w:ilvl w:val="0"/>
          <w:numId w:val="7"/>
        </w:numPr>
        <w:rPr>
          <w:rFonts w:ascii="Times New Roman" w:hAnsi="Times New Roman" w:cs="Times New Roman"/>
          <w:sz w:val="32"/>
          <w:szCs w:val="32"/>
          <w:lang w:val="en-IN"/>
        </w:rPr>
      </w:pPr>
      <w:r w:rsidRPr="0023365E">
        <w:rPr>
          <w:rFonts w:ascii="Times New Roman" w:hAnsi="Times New Roman" w:cs="Times New Roman"/>
          <w:b/>
          <w:bCs/>
          <w:sz w:val="32"/>
          <w:szCs w:val="32"/>
          <w:lang w:val="en-IN"/>
        </w:rPr>
        <w:t>Why</w:t>
      </w:r>
      <w:r w:rsidRPr="0023365E">
        <w:rPr>
          <w:rFonts w:ascii="Times New Roman" w:hAnsi="Times New Roman" w:cs="Times New Roman"/>
          <w:sz w:val="32"/>
          <w:szCs w:val="32"/>
          <w:lang w:val="en-IN"/>
        </w:rPr>
        <w:t>: Not all detected contours are potholes; this step eliminates contours that don't have pothole-like characteristics.</w:t>
      </w:r>
    </w:p>
    <w:p w14:paraId="045200AC" w14:textId="77777777" w:rsidR="0023365E" w:rsidRPr="0023365E" w:rsidRDefault="0023365E" w:rsidP="004D7E5C">
      <w:pPr>
        <w:numPr>
          <w:ilvl w:val="0"/>
          <w:numId w:val="7"/>
        </w:numPr>
        <w:rPr>
          <w:rFonts w:ascii="Times New Roman" w:hAnsi="Times New Roman" w:cs="Times New Roman"/>
          <w:sz w:val="32"/>
          <w:szCs w:val="32"/>
          <w:lang w:val="en-IN"/>
        </w:rPr>
      </w:pPr>
      <w:r w:rsidRPr="0023365E">
        <w:rPr>
          <w:rFonts w:ascii="Times New Roman" w:hAnsi="Times New Roman" w:cs="Times New Roman"/>
          <w:b/>
          <w:bCs/>
          <w:sz w:val="32"/>
          <w:szCs w:val="32"/>
          <w:lang w:val="en-IN"/>
        </w:rPr>
        <w:t>Implementation</w:t>
      </w:r>
      <w:r w:rsidRPr="0023365E">
        <w:rPr>
          <w:rFonts w:ascii="Times New Roman" w:hAnsi="Times New Roman" w:cs="Times New Roman"/>
          <w:sz w:val="32"/>
          <w:szCs w:val="32"/>
          <w:lang w:val="en-IN"/>
        </w:rPr>
        <w:t xml:space="preserve">: Calculates and evaluates multiple shape metrics: </w:t>
      </w:r>
    </w:p>
    <w:p w14:paraId="58F0716B" w14:textId="77777777" w:rsidR="0023365E" w:rsidRPr="0023365E" w:rsidRDefault="0023365E" w:rsidP="004D7E5C">
      <w:pPr>
        <w:numPr>
          <w:ilvl w:val="1"/>
          <w:numId w:val="7"/>
        </w:numPr>
        <w:rPr>
          <w:rFonts w:ascii="Times New Roman" w:hAnsi="Times New Roman" w:cs="Times New Roman"/>
          <w:sz w:val="32"/>
          <w:szCs w:val="32"/>
          <w:lang w:val="en-IN"/>
        </w:rPr>
      </w:pPr>
      <w:r w:rsidRPr="0023365E">
        <w:rPr>
          <w:rFonts w:ascii="Times New Roman" w:hAnsi="Times New Roman" w:cs="Times New Roman"/>
          <w:b/>
          <w:bCs/>
          <w:sz w:val="32"/>
          <w:szCs w:val="32"/>
          <w:lang w:val="en-IN"/>
        </w:rPr>
        <w:t>Area</w:t>
      </w:r>
      <w:r w:rsidRPr="0023365E">
        <w:rPr>
          <w:rFonts w:ascii="Times New Roman" w:hAnsi="Times New Roman" w:cs="Times New Roman"/>
          <w:sz w:val="32"/>
          <w:szCs w:val="32"/>
          <w:lang w:val="en-IN"/>
        </w:rPr>
        <w:t>: Must be large enough to be a pothole</w:t>
      </w:r>
    </w:p>
    <w:p w14:paraId="1B3BF2C9" w14:textId="77777777" w:rsidR="0023365E" w:rsidRPr="0023365E" w:rsidRDefault="0023365E" w:rsidP="004D7E5C">
      <w:pPr>
        <w:numPr>
          <w:ilvl w:val="1"/>
          <w:numId w:val="7"/>
        </w:numPr>
        <w:rPr>
          <w:rFonts w:ascii="Times New Roman" w:hAnsi="Times New Roman" w:cs="Times New Roman"/>
          <w:sz w:val="32"/>
          <w:szCs w:val="32"/>
          <w:lang w:val="en-IN"/>
        </w:rPr>
      </w:pPr>
      <w:r w:rsidRPr="0023365E">
        <w:rPr>
          <w:rFonts w:ascii="Times New Roman" w:hAnsi="Times New Roman" w:cs="Times New Roman"/>
          <w:b/>
          <w:bCs/>
          <w:sz w:val="32"/>
          <w:szCs w:val="32"/>
          <w:lang w:val="en-IN"/>
        </w:rPr>
        <w:t>Perimeter</w:t>
      </w:r>
      <w:r w:rsidRPr="0023365E">
        <w:rPr>
          <w:rFonts w:ascii="Times New Roman" w:hAnsi="Times New Roman" w:cs="Times New Roman"/>
          <w:sz w:val="32"/>
          <w:szCs w:val="32"/>
          <w:lang w:val="en-IN"/>
        </w:rPr>
        <w:t>: Used to calculate circularity</w:t>
      </w:r>
    </w:p>
    <w:p w14:paraId="65DDC57C" w14:textId="77777777" w:rsidR="0023365E" w:rsidRPr="0023365E" w:rsidRDefault="0023365E" w:rsidP="004D7E5C">
      <w:pPr>
        <w:numPr>
          <w:ilvl w:val="1"/>
          <w:numId w:val="7"/>
        </w:numPr>
        <w:rPr>
          <w:rFonts w:ascii="Times New Roman" w:hAnsi="Times New Roman" w:cs="Times New Roman"/>
          <w:sz w:val="32"/>
          <w:szCs w:val="32"/>
          <w:lang w:val="en-IN"/>
        </w:rPr>
      </w:pPr>
      <w:r w:rsidRPr="0023365E">
        <w:rPr>
          <w:rFonts w:ascii="Times New Roman" w:hAnsi="Times New Roman" w:cs="Times New Roman"/>
          <w:b/>
          <w:bCs/>
          <w:sz w:val="32"/>
          <w:szCs w:val="32"/>
          <w:lang w:val="en-IN"/>
        </w:rPr>
        <w:t>Circularity</w:t>
      </w:r>
      <w:r w:rsidRPr="0023365E">
        <w:rPr>
          <w:rFonts w:ascii="Times New Roman" w:hAnsi="Times New Roman" w:cs="Times New Roman"/>
          <w:sz w:val="32"/>
          <w:szCs w:val="32"/>
          <w:lang w:val="en-IN"/>
        </w:rPr>
        <w:t>: Potholes are somewhat circular but not perfectly so (0.2 &lt; circularity &lt; 0.9)</w:t>
      </w:r>
    </w:p>
    <w:p w14:paraId="07EE164B" w14:textId="77777777" w:rsidR="0023365E" w:rsidRPr="0023365E" w:rsidRDefault="0023365E" w:rsidP="004D7E5C">
      <w:pPr>
        <w:numPr>
          <w:ilvl w:val="1"/>
          <w:numId w:val="7"/>
        </w:numPr>
        <w:rPr>
          <w:rFonts w:ascii="Times New Roman" w:hAnsi="Times New Roman" w:cs="Times New Roman"/>
          <w:sz w:val="32"/>
          <w:szCs w:val="32"/>
          <w:lang w:val="en-IN"/>
        </w:rPr>
      </w:pPr>
      <w:r w:rsidRPr="0023365E">
        <w:rPr>
          <w:rFonts w:ascii="Times New Roman" w:hAnsi="Times New Roman" w:cs="Times New Roman"/>
          <w:b/>
          <w:bCs/>
          <w:sz w:val="32"/>
          <w:szCs w:val="32"/>
          <w:lang w:val="en-IN"/>
        </w:rPr>
        <w:t>Aspect Ratio</w:t>
      </w:r>
      <w:r w:rsidRPr="0023365E">
        <w:rPr>
          <w:rFonts w:ascii="Times New Roman" w:hAnsi="Times New Roman" w:cs="Times New Roman"/>
          <w:sz w:val="32"/>
          <w:szCs w:val="32"/>
          <w:lang w:val="en-IN"/>
        </w:rPr>
        <w:t xml:space="preserve">: Most potholes aren't extremely elongated (0.4 &lt; </w:t>
      </w:r>
      <w:proofErr w:type="spellStart"/>
      <w:r w:rsidRPr="0023365E">
        <w:rPr>
          <w:rFonts w:ascii="Times New Roman" w:hAnsi="Times New Roman" w:cs="Times New Roman"/>
          <w:sz w:val="32"/>
          <w:szCs w:val="32"/>
          <w:lang w:val="en-IN"/>
        </w:rPr>
        <w:t>aspect_ratio</w:t>
      </w:r>
      <w:proofErr w:type="spellEnd"/>
      <w:r w:rsidRPr="0023365E">
        <w:rPr>
          <w:rFonts w:ascii="Times New Roman" w:hAnsi="Times New Roman" w:cs="Times New Roman"/>
          <w:sz w:val="32"/>
          <w:szCs w:val="32"/>
          <w:lang w:val="en-IN"/>
        </w:rPr>
        <w:t xml:space="preserve"> &lt; 2.5)</w:t>
      </w:r>
    </w:p>
    <w:p w14:paraId="53D9F278" w14:textId="77777777" w:rsidR="0023365E" w:rsidRPr="0023365E" w:rsidRDefault="0023365E" w:rsidP="004D7E5C">
      <w:pPr>
        <w:numPr>
          <w:ilvl w:val="1"/>
          <w:numId w:val="7"/>
        </w:numPr>
        <w:rPr>
          <w:rFonts w:ascii="Times New Roman" w:hAnsi="Times New Roman" w:cs="Times New Roman"/>
          <w:sz w:val="32"/>
          <w:szCs w:val="32"/>
          <w:lang w:val="en-IN"/>
        </w:rPr>
      </w:pPr>
      <w:r w:rsidRPr="0023365E">
        <w:rPr>
          <w:rFonts w:ascii="Times New Roman" w:hAnsi="Times New Roman" w:cs="Times New Roman"/>
          <w:b/>
          <w:bCs/>
          <w:sz w:val="32"/>
          <w:szCs w:val="32"/>
          <w:lang w:val="en-IN"/>
        </w:rPr>
        <w:t>Extent</w:t>
      </w:r>
      <w:r w:rsidRPr="0023365E">
        <w:rPr>
          <w:rFonts w:ascii="Times New Roman" w:hAnsi="Times New Roman" w:cs="Times New Roman"/>
          <w:sz w:val="32"/>
          <w:szCs w:val="32"/>
          <w:lang w:val="en-IN"/>
        </w:rPr>
        <w:t>: Ratio of contour area to bounding rectangle area (must be &gt; 0.3)</w:t>
      </w:r>
    </w:p>
    <w:p w14:paraId="6B37BA69" w14:textId="77777777" w:rsidR="0023365E" w:rsidRDefault="0023365E" w:rsidP="004D7E5C">
      <w:pPr>
        <w:numPr>
          <w:ilvl w:val="0"/>
          <w:numId w:val="7"/>
        </w:numPr>
        <w:rPr>
          <w:rFonts w:ascii="Times New Roman" w:hAnsi="Times New Roman" w:cs="Times New Roman"/>
          <w:sz w:val="32"/>
          <w:szCs w:val="32"/>
          <w:lang w:val="en-IN"/>
        </w:rPr>
      </w:pPr>
      <w:r w:rsidRPr="0023365E">
        <w:rPr>
          <w:rFonts w:ascii="Times New Roman" w:hAnsi="Times New Roman" w:cs="Times New Roman"/>
          <w:b/>
          <w:bCs/>
          <w:sz w:val="32"/>
          <w:szCs w:val="32"/>
          <w:lang w:val="en-IN"/>
        </w:rPr>
        <w:t>Benefit</w:t>
      </w:r>
      <w:r w:rsidRPr="0023365E">
        <w:rPr>
          <w:rFonts w:ascii="Times New Roman" w:hAnsi="Times New Roman" w:cs="Times New Roman"/>
          <w:sz w:val="32"/>
          <w:szCs w:val="32"/>
          <w:lang w:val="en-IN"/>
        </w:rPr>
        <w:t>: Greatly reduces false positives by applying domain knowledge about typical pothole shapes.</w:t>
      </w:r>
    </w:p>
    <w:p w14:paraId="18D28613" w14:textId="77777777" w:rsidR="0023365E" w:rsidRPr="0023365E" w:rsidRDefault="0023365E" w:rsidP="0023365E">
      <w:pPr>
        <w:ind w:left="720"/>
        <w:rPr>
          <w:rFonts w:ascii="Times New Roman" w:hAnsi="Times New Roman" w:cs="Times New Roman"/>
          <w:sz w:val="32"/>
          <w:szCs w:val="32"/>
          <w:lang w:val="en-IN"/>
        </w:rPr>
      </w:pPr>
    </w:p>
    <w:p w14:paraId="53F73FA9" w14:textId="77777777" w:rsidR="0023365E" w:rsidRPr="0023365E" w:rsidRDefault="0023365E" w:rsidP="0023365E">
      <w:pPr>
        <w:rPr>
          <w:rFonts w:ascii="Times New Roman" w:hAnsi="Times New Roman" w:cs="Times New Roman"/>
          <w:b/>
          <w:bCs/>
          <w:sz w:val="32"/>
          <w:szCs w:val="32"/>
          <w:lang w:val="en-IN"/>
        </w:rPr>
      </w:pPr>
      <w:r w:rsidRPr="0023365E">
        <w:rPr>
          <w:rFonts w:ascii="Times New Roman" w:hAnsi="Times New Roman" w:cs="Times New Roman"/>
          <w:b/>
          <w:bCs/>
          <w:sz w:val="32"/>
          <w:szCs w:val="32"/>
          <w:lang w:val="en-IN"/>
        </w:rPr>
        <w:t xml:space="preserve">7. </w:t>
      </w:r>
      <w:proofErr w:type="spellStart"/>
      <w:r w:rsidRPr="0023365E">
        <w:rPr>
          <w:rFonts w:ascii="Times New Roman" w:hAnsi="Times New Roman" w:cs="Times New Roman"/>
          <w:b/>
          <w:bCs/>
          <w:sz w:val="32"/>
          <w:szCs w:val="32"/>
          <w:lang w:val="en-IN"/>
        </w:rPr>
        <w:t>Analyze</w:t>
      </w:r>
      <w:proofErr w:type="spellEnd"/>
      <w:r w:rsidRPr="0023365E">
        <w:rPr>
          <w:rFonts w:ascii="Times New Roman" w:hAnsi="Times New Roman" w:cs="Times New Roman"/>
          <w:b/>
          <w:bCs/>
          <w:sz w:val="32"/>
          <w:szCs w:val="32"/>
          <w:lang w:val="en-IN"/>
        </w:rPr>
        <w:t xml:space="preserve"> Texture Inside Contours</w:t>
      </w:r>
    </w:p>
    <w:p w14:paraId="4F52176D" w14:textId="77777777" w:rsidR="0023365E" w:rsidRPr="0023365E" w:rsidRDefault="0023365E" w:rsidP="004D7E5C">
      <w:pPr>
        <w:numPr>
          <w:ilvl w:val="0"/>
          <w:numId w:val="8"/>
        </w:numPr>
        <w:rPr>
          <w:rFonts w:ascii="Times New Roman" w:hAnsi="Times New Roman" w:cs="Times New Roman"/>
          <w:sz w:val="32"/>
          <w:szCs w:val="32"/>
          <w:lang w:val="en-IN"/>
        </w:rPr>
      </w:pPr>
      <w:r w:rsidRPr="0023365E">
        <w:rPr>
          <w:rFonts w:ascii="Times New Roman" w:hAnsi="Times New Roman" w:cs="Times New Roman"/>
          <w:b/>
          <w:bCs/>
          <w:sz w:val="32"/>
          <w:szCs w:val="32"/>
          <w:lang w:val="en-IN"/>
        </w:rPr>
        <w:t>Why</w:t>
      </w:r>
      <w:r w:rsidRPr="0023365E">
        <w:rPr>
          <w:rFonts w:ascii="Times New Roman" w:hAnsi="Times New Roman" w:cs="Times New Roman"/>
          <w:sz w:val="32"/>
          <w:szCs w:val="32"/>
          <w:lang w:val="en-IN"/>
        </w:rPr>
        <w:t>: Potholes typically have different texture patterns than regular road surfaces.</w:t>
      </w:r>
    </w:p>
    <w:p w14:paraId="1B59930E" w14:textId="77777777" w:rsidR="0023365E" w:rsidRPr="0023365E" w:rsidRDefault="0023365E" w:rsidP="004D7E5C">
      <w:pPr>
        <w:numPr>
          <w:ilvl w:val="0"/>
          <w:numId w:val="8"/>
        </w:numPr>
        <w:rPr>
          <w:rFonts w:ascii="Times New Roman" w:hAnsi="Times New Roman" w:cs="Times New Roman"/>
          <w:sz w:val="32"/>
          <w:szCs w:val="32"/>
          <w:lang w:val="en-IN"/>
        </w:rPr>
      </w:pPr>
      <w:r w:rsidRPr="0023365E">
        <w:rPr>
          <w:rFonts w:ascii="Times New Roman" w:hAnsi="Times New Roman" w:cs="Times New Roman"/>
          <w:b/>
          <w:bCs/>
          <w:sz w:val="32"/>
          <w:szCs w:val="32"/>
          <w:lang w:val="en-IN"/>
        </w:rPr>
        <w:t>Implementation</w:t>
      </w:r>
      <w:r w:rsidRPr="0023365E">
        <w:rPr>
          <w:rFonts w:ascii="Times New Roman" w:hAnsi="Times New Roman" w:cs="Times New Roman"/>
          <w:sz w:val="32"/>
          <w:szCs w:val="32"/>
          <w:lang w:val="en-IN"/>
        </w:rPr>
        <w:t xml:space="preserve">: </w:t>
      </w:r>
    </w:p>
    <w:p w14:paraId="566B4D7C" w14:textId="77777777" w:rsidR="0023365E" w:rsidRPr="0023365E" w:rsidRDefault="0023365E" w:rsidP="004D7E5C">
      <w:pPr>
        <w:numPr>
          <w:ilvl w:val="1"/>
          <w:numId w:val="8"/>
        </w:numPr>
        <w:rPr>
          <w:rFonts w:ascii="Times New Roman" w:hAnsi="Times New Roman" w:cs="Times New Roman"/>
          <w:sz w:val="32"/>
          <w:szCs w:val="32"/>
          <w:lang w:val="en-IN"/>
        </w:rPr>
      </w:pPr>
      <w:r w:rsidRPr="0023365E">
        <w:rPr>
          <w:rFonts w:ascii="Times New Roman" w:hAnsi="Times New Roman" w:cs="Times New Roman"/>
          <w:sz w:val="32"/>
          <w:szCs w:val="32"/>
          <w:lang w:val="en-IN"/>
        </w:rPr>
        <w:t>Applies the Laplacian operator to measure local variations in intensity</w:t>
      </w:r>
    </w:p>
    <w:p w14:paraId="6D88803C" w14:textId="77777777" w:rsidR="0023365E" w:rsidRPr="0023365E" w:rsidRDefault="0023365E" w:rsidP="004D7E5C">
      <w:pPr>
        <w:numPr>
          <w:ilvl w:val="1"/>
          <w:numId w:val="8"/>
        </w:numPr>
        <w:rPr>
          <w:rFonts w:ascii="Times New Roman" w:hAnsi="Times New Roman" w:cs="Times New Roman"/>
          <w:sz w:val="32"/>
          <w:szCs w:val="32"/>
          <w:lang w:val="en-IN"/>
        </w:rPr>
      </w:pPr>
      <w:r w:rsidRPr="0023365E">
        <w:rPr>
          <w:rFonts w:ascii="Times New Roman" w:hAnsi="Times New Roman" w:cs="Times New Roman"/>
          <w:sz w:val="32"/>
          <w:szCs w:val="32"/>
          <w:lang w:val="en-IN"/>
        </w:rPr>
        <w:t>Calculates the mean texture value inside each contour</w:t>
      </w:r>
    </w:p>
    <w:p w14:paraId="28AC771C" w14:textId="77777777" w:rsidR="0023365E" w:rsidRPr="0023365E" w:rsidRDefault="0023365E" w:rsidP="004D7E5C">
      <w:pPr>
        <w:numPr>
          <w:ilvl w:val="1"/>
          <w:numId w:val="8"/>
        </w:numPr>
        <w:rPr>
          <w:rFonts w:ascii="Times New Roman" w:hAnsi="Times New Roman" w:cs="Times New Roman"/>
          <w:sz w:val="32"/>
          <w:szCs w:val="32"/>
          <w:lang w:val="en-IN"/>
        </w:rPr>
      </w:pPr>
      <w:r w:rsidRPr="0023365E">
        <w:rPr>
          <w:rFonts w:ascii="Times New Roman" w:hAnsi="Times New Roman" w:cs="Times New Roman"/>
          <w:sz w:val="32"/>
          <w:szCs w:val="32"/>
          <w:lang w:val="en-IN"/>
        </w:rPr>
        <w:lastRenderedPageBreak/>
        <w:t>Keeps only contours with higher texture variation (</w:t>
      </w:r>
      <w:proofErr w:type="spellStart"/>
      <w:r w:rsidRPr="0023365E">
        <w:rPr>
          <w:rFonts w:ascii="Times New Roman" w:hAnsi="Times New Roman" w:cs="Times New Roman"/>
          <w:sz w:val="32"/>
          <w:szCs w:val="32"/>
          <w:lang w:val="en-IN"/>
        </w:rPr>
        <w:t>texture_mean</w:t>
      </w:r>
      <w:proofErr w:type="spellEnd"/>
      <w:r w:rsidRPr="0023365E">
        <w:rPr>
          <w:rFonts w:ascii="Times New Roman" w:hAnsi="Times New Roman" w:cs="Times New Roman"/>
          <w:sz w:val="32"/>
          <w:szCs w:val="32"/>
          <w:lang w:val="en-IN"/>
        </w:rPr>
        <w:t xml:space="preserve"> &gt; 5)</w:t>
      </w:r>
    </w:p>
    <w:p w14:paraId="7B6223A4" w14:textId="77777777" w:rsidR="0023365E" w:rsidRDefault="0023365E" w:rsidP="004D7E5C">
      <w:pPr>
        <w:numPr>
          <w:ilvl w:val="0"/>
          <w:numId w:val="8"/>
        </w:numPr>
        <w:rPr>
          <w:rFonts w:ascii="Times New Roman" w:hAnsi="Times New Roman" w:cs="Times New Roman"/>
          <w:sz w:val="32"/>
          <w:szCs w:val="32"/>
          <w:lang w:val="en-IN"/>
        </w:rPr>
      </w:pPr>
      <w:r w:rsidRPr="0023365E">
        <w:rPr>
          <w:rFonts w:ascii="Times New Roman" w:hAnsi="Times New Roman" w:cs="Times New Roman"/>
          <w:b/>
          <w:bCs/>
          <w:sz w:val="32"/>
          <w:szCs w:val="32"/>
          <w:lang w:val="en-IN"/>
        </w:rPr>
        <w:t>Benefit</w:t>
      </w:r>
      <w:r w:rsidRPr="0023365E">
        <w:rPr>
          <w:rFonts w:ascii="Times New Roman" w:hAnsi="Times New Roman" w:cs="Times New Roman"/>
          <w:sz w:val="32"/>
          <w:szCs w:val="32"/>
          <w:lang w:val="en-IN"/>
        </w:rPr>
        <w:t>: Further refines detection by considering surface characteristics, not just shape.</w:t>
      </w:r>
    </w:p>
    <w:p w14:paraId="342C891F" w14:textId="77777777" w:rsidR="0023365E" w:rsidRPr="0023365E" w:rsidRDefault="0023365E" w:rsidP="0023365E">
      <w:pPr>
        <w:ind w:left="720"/>
        <w:rPr>
          <w:rFonts w:ascii="Times New Roman" w:hAnsi="Times New Roman" w:cs="Times New Roman"/>
          <w:sz w:val="32"/>
          <w:szCs w:val="32"/>
          <w:lang w:val="en-IN"/>
        </w:rPr>
      </w:pPr>
    </w:p>
    <w:p w14:paraId="7EFE4CCD" w14:textId="77777777" w:rsidR="0023365E" w:rsidRPr="0023365E" w:rsidRDefault="0023365E" w:rsidP="0023365E">
      <w:pPr>
        <w:rPr>
          <w:rFonts w:ascii="Times New Roman" w:hAnsi="Times New Roman" w:cs="Times New Roman"/>
          <w:b/>
          <w:bCs/>
          <w:sz w:val="32"/>
          <w:szCs w:val="32"/>
          <w:lang w:val="en-IN"/>
        </w:rPr>
      </w:pPr>
      <w:r w:rsidRPr="0023365E">
        <w:rPr>
          <w:rFonts w:ascii="Times New Roman" w:hAnsi="Times New Roman" w:cs="Times New Roman"/>
          <w:b/>
          <w:bCs/>
          <w:sz w:val="32"/>
          <w:szCs w:val="32"/>
          <w:lang w:val="en-IN"/>
        </w:rPr>
        <w:t xml:space="preserve">8. Use Edge Detection to </w:t>
      </w:r>
      <w:proofErr w:type="spellStart"/>
      <w:r w:rsidRPr="0023365E">
        <w:rPr>
          <w:rFonts w:ascii="Times New Roman" w:hAnsi="Times New Roman" w:cs="Times New Roman"/>
          <w:b/>
          <w:bCs/>
          <w:sz w:val="32"/>
          <w:szCs w:val="32"/>
          <w:lang w:val="en-IN"/>
        </w:rPr>
        <w:t>Analyze</w:t>
      </w:r>
      <w:proofErr w:type="spellEnd"/>
      <w:r w:rsidRPr="0023365E">
        <w:rPr>
          <w:rFonts w:ascii="Times New Roman" w:hAnsi="Times New Roman" w:cs="Times New Roman"/>
          <w:b/>
          <w:bCs/>
          <w:sz w:val="32"/>
          <w:szCs w:val="32"/>
          <w:lang w:val="en-IN"/>
        </w:rPr>
        <w:t xml:space="preserve"> Pothole Boundaries</w:t>
      </w:r>
    </w:p>
    <w:p w14:paraId="7CD548FC" w14:textId="77777777" w:rsidR="0023365E" w:rsidRPr="0023365E" w:rsidRDefault="0023365E" w:rsidP="004D7E5C">
      <w:pPr>
        <w:numPr>
          <w:ilvl w:val="0"/>
          <w:numId w:val="9"/>
        </w:numPr>
        <w:rPr>
          <w:rFonts w:ascii="Times New Roman" w:hAnsi="Times New Roman" w:cs="Times New Roman"/>
          <w:sz w:val="32"/>
          <w:szCs w:val="32"/>
          <w:lang w:val="en-IN"/>
        </w:rPr>
      </w:pPr>
      <w:r w:rsidRPr="0023365E">
        <w:rPr>
          <w:rFonts w:ascii="Times New Roman" w:hAnsi="Times New Roman" w:cs="Times New Roman"/>
          <w:b/>
          <w:bCs/>
          <w:sz w:val="32"/>
          <w:szCs w:val="32"/>
          <w:lang w:val="en-IN"/>
        </w:rPr>
        <w:t>Why</w:t>
      </w:r>
      <w:r w:rsidRPr="0023365E">
        <w:rPr>
          <w:rFonts w:ascii="Times New Roman" w:hAnsi="Times New Roman" w:cs="Times New Roman"/>
          <w:sz w:val="32"/>
          <w:szCs w:val="32"/>
          <w:lang w:val="en-IN"/>
        </w:rPr>
        <w:t>: Pothole edges are typically distinct from the surrounding road surface.</w:t>
      </w:r>
    </w:p>
    <w:p w14:paraId="1D5DD6C6" w14:textId="77777777" w:rsidR="0023365E" w:rsidRPr="0023365E" w:rsidRDefault="0023365E" w:rsidP="004D7E5C">
      <w:pPr>
        <w:numPr>
          <w:ilvl w:val="0"/>
          <w:numId w:val="9"/>
        </w:numPr>
        <w:rPr>
          <w:rFonts w:ascii="Times New Roman" w:hAnsi="Times New Roman" w:cs="Times New Roman"/>
          <w:sz w:val="32"/>
          <w:szCs w:val="32"/>
          <w:lang w:val="en-IN"/>
        </w:rPr>
      </w:pPr>
      <w:r w:rsidRPr="0023365E">
        <w:rPr>
          <w:rFonts w:ascii="Times New Roman" w:hAnsi="Times New Roman" w:cs="Times New Roman"/>
          <w:b/>
          <w:bCs/>
          <w:sz w:val="32"/>
          <w:szCs w:val="32"/>
          <w:lang w:val="en-IN"/>
        </w:rPr>
        <w:t>Implementation</w:t>
      </w:r>
      <w:r w:rsidRPr="0023365E">
        <w:rPr>
          <w:rFonts w:ascii="Times New Roman" w:hAnsi="Times New Roman" w:cs="Times New Roman"/>
          <w:sz w:val="32"/>
          <w:szCs w:val="32"/>
          <w:lang w:val="en-IN"/>
        </w:rPr>
        <w:t>: Applies Canny edge detection algorithm to the blurred image to find strong edges.</w:t>
      </w:r>
    </w:p>
    <w:p w14:paraId="34051AB6" w14:textId="77777777" w:rsidR="0023365E" w:rsidRDefault="0023365E" w:rsidP="004D7E5C">
      <w:pPr>
        <w:numPr>
          <w:ilvl w:val="0"/>
          <w:numId w:val="9"/>
        </w:numPr>
        <w:rPr>
          <w:rFonts w:ascii="Times New Roman" w:hAnsi="Times New Roman" w:cs="Times New Roman"/>
          <w:sz w:val="32"/>
          <w:szCs w:val="32"/>
          <w:lang w:val="en-IN"/>
        </w:rPr>
      </w:pPr>
      <w:r w:rsidRPr="0023365E">
        <w:rPr>
          <w:rFonts w:ascii="Times New Roman" w:hAnsi="Times New Roman" w:cs="Times New Roman"/>
          <w:b/>
          <w:bCs/>
          <w:sz w:val="32"/>
          <w:szCs w:val="32"/>
          <w:lang w:val="en-IN"/>
        </w:rPr>
        <w:t>Benefit</w:t>
      </w:r>
      <w:r w:rsidRPr="0023365E">
        <w:rPr>
          <w:rFonts w:ascii="Times New Roman" w:hAnsi="Times New Roman" w:cs="Times New Roman"/>
          <w:sz w:val="32"/>
          <w:szCs w:val="32"/>
          <w:lang w:val="en-IN"/>
        </w:rPr>
        <w:t>: Provides additional evidence for pothole presence by quantifying edge characteristics.</w:t>
      </w:r>
    </w:p>
    <w:p w14:paraId="46F78161" w14:textId="77777777" w:rsidR="0023365E" w:rsidRPr="0023365E" w:rsidRDefault="0023365E" w:rsidP="0023365E">
      <w:pPr>
        <w:ind w:left="720"/>
        <w:rPr>
          <w:rFonts w:ascii="Times New Roman" w:hAnsi="Times New Roman" w:cs="Times New Roman"/>
          <w:sz w:val="32"/>
          <w:szCs w:val="32"/>
          <w:lang w:val="en-IN"/>
        </w:rPr>
      </w:pPr>
    </w:p>
    <w:p w14:paraId="42DE751C" w14:textId="77777777" w:rsidR="0023365E" w:rsidRPr="0023365E" w:rsidRDefault="0023365E" w:rsidP="0023365E">
      <w:pPr>
        <w:rPr>
          <w:rFonts w:ascii="Times New Roman" w:hAnsi="Times New Roman" w:cs="Times New Roman"/>
          <w:b/>
          <w:bCs/>
          <w:sz w:val="32"/>
          <w:szCs w:val="32"/>
          <w:lang w:val="en-IN"/>
        </w:rPr>
      </w:pPr>
      <w:r w:rsidRPr="0023365E">
        <w:rPr>
          <w:rFonts w:ascii="Times New Roman" w:hAnsi="Times New Roman" w:cs="Times New Roman"/>
          <w:b/>
          <w:bCs/>
          <w:sz w:val="32"/>
          <w:szCs w:val="32"/>
          <w:lang w:val="en-IN"/>
        </w:rPr>
        <w:t>9. Calculate a Composite Pothole Score</w:t>
      </w:r>
    </w:p>
    <w:p w14:paraId="6B3F8777" w14:textId="77777777" w:rsidR="0023365E" w:rsidRPr="0023365E" w:rsidRDefault="0023365E" w:rsidP="004D7E5C">
      <w:pPr>
        <w:numPr>
          <w:ilvl w:val="0"/>
          <w:numId w:val="10"/>
        </w:numPr>
        <w:rPr>
          <w:rFonts w:ascii="Times New Roman" w:hAnsi="Times New Roman" w:cs="Times New Roman"/>
          <w:sz w:val="32"/>
          <w:szCs w:val="32"/>
          <w:lang w:val="en-IN"/>
        </w:rPr>
      </w:pPr>
      <w:r w:rsidRPr="0023365E">
        <w:rPr>
          <w:rFonts w:ascii="Times New Roman" w:hAnsi="Times New Roman" w:cs="Times New Roman"/>
          <w:b/>
          <w:bCs/>
          <w:sz w:val="32"/>
          <w:szCs w:val="32"/>
          <w:lang w:val="en-IN"/>
        </w:rPr>
        <w:t>Why</w:t>
      </w:r>
      <w:r w:rsidRPr="0023365E">
        <w:rPr>
          <w:rFonts w:ascii="Times New Roman" w:hAnsi="Times New Roman" w:cs="Times New Roman"/>
          <w:sz w:val="32"/>
          <w:szCs w:val="32"/>
          <w:lang w:val="en-IN"/>
        </w:rPr>
        <w:t>: Combines multiple features to create a robust confidence score.</w:t>
      </w:r>
    </w:p>
    <w:p w14:paraId="7F3CC754" w14:textId="77777777" w:rsidR="0023365E" w:rsidRPr="0023365E" w:rsidRDefault="0023365E" w:rsidP="004D7E5C">
      <w:pPr>
        <w:numPr>
          <w:ilvl w:val="0"/>
          <w:numId w:val="10"/>
        </w:numPr>
        <w:rPr>
          <w:rFonts w:ascii="Times New Roman" w:hAnsi="Times New Roman" w:cs="Times New Roman"/>
          <w:sz w:val="32"/>
          <w:szCs w:val="32"/>
          <w:lang w:val="en-IN"/>
        </w:rPr>
      </w:pPr>
      <w:r w:rsidRPr="0023365E">
        <w:rPr>
          <w:rFonts w:ascii="Times New Roman" w:hAnsi="Times New Roman" w:cs="Times New Roman"/>
          <w:b/>
          <w:bCs/>
          <w:sz w:val="32"/>
          <w:szCs w:val="32"/>
          <w:lang w:val="en-IN"/>
        </w:rPr>
        <w:t>Implementation</w:t>
      </w:r>
      <w:r w:rsidRPr="0023365E">
        <w:rPr>
          <w:rFonts w:ascii="Times New Roman" w:hAnsi="Times New Roman" w:cs="Times New Roman"/>
          <w:sz w:val="32"/>
          <w:szCs w:val="32"/>
          <w:lang w:val="en-IN"/>
        </w:rPr>
        <w:t xml:space="preserve">: Weighted sum of three key factors: </w:t>
      </w:r>
    </w:p>
    <w:p w14:paraId="59B7DF52" w14:textId="77777777" w:rsidR="0023365E" w:rsidRPr="0023365E" w:rsidRDefault="0023365E" w:rsidP="004D7E5C">
      <w:pPr>
        <w:numPr>
          <w:ilvl w:val="1"/>
          <w:numId w:val="10"/>
        </w:numPr>
        <w:rPr>
          <w:rFonts w:ascii="Times New Roman" w:hAnsi="Times New Roman" w:cs="Times New Roman"/>
          <w:sz w:val="32"/>
          <w:szCs w:val="32"/>
          <w:lang w:val="en-IN"/>
        </w:rPr>
      </w:pPr>
      <w:r w:rsidRPr="0023365E">
        <w:rPr>
          <w:rFonts w:ascii="Times New Roman" w:hAnsi="Times New Roman" w:cs="Times New Roman"/>
          <w:b/>
          <w:bCs/>
          <w:sz w:val="32"/>
          <w:szCs w:val="32"/>
          <w:lang w:val="en-IN"/>
        </w:rPr>
        <w:t>Area Ratio</w:t>
      </w:r>
      <w:r w:rsidRPr="0023365E">
        <w:rPr>
          <w:rFonts w:ascii="Times New Roman" w:hAnsi="Times New Roman" w:cs="Times New Roman"/>
          <w:sz w:val="32"/>
          <w:szCs w:val="32"/>
          <w:lang w:val="en-IN"/>
        </w:rPr>
        <w:t>: Percentage of image covered by detected potholes (50% weight)</w:t>
      </w:r>
    </w:p>
    <w:p w14:paraId="7DFF25BA" w14:textId="77777777" w:rsidR="0023365E" w:rsidRPr="0023365E" w:rsidRDefault="0023365E" w:rsidP="004D7E5C">
      <w:pPr>
        <w:numPr>
          <w:ilvl w:val="1"/>
          <w:numId w:val="10"/>
        </w:numPr>
        <w:rPr>
          <w:rFonts w:ascii="Times New Roman" w:hAnsi="Times New Roman" w:cs="Times New Roman"/>
          <w:sz w:val="32"/>
          <w:szCs w:val="32"/>
          <w:lang w:val="en-IN"/>
        </w:rPr>
      </w:pPr>
      <w:r w:rsidRPr="0023365E">
        <w:rPr>
          <w:rFonts w:ascii="Times New Roman" w:hAnsi="Times New Roman" w:cs="Times New Roman"/>
          <w:b/>
          <w:bCs/>
          <w:sz w:val="32"/>
          <w:szCs w:val="32"/>
          <w:lang w:val="en-IN"/>
        </w:rPr>
        <w:t>Count Factor</w:t>
      </w:r>
      <w:r w:rsidRPr="0023365E">
        <w:rPr>
          <w:rFonts w:ascii="Times New Roman" w:hAnsi="Times New Roman" w:cs="Times New Roman"/>
          <w:sz w:val="32"/>
          <w:szCs w:val="32"/>
          <w:lang w:val="en-IN"/>
        </w:rPr>
        <w:t>: Number of detected potholes (30% weight)</w:t>
      </w:r>
    </w:p>
    <w:p w14:paraId="405741B6" w14:textId="77777777" w:rsidR="0023365E" w:rsidRPr="0023365E" w:rsidRDefault="0023365E" w:rsidP="004D7E5C">
      <w:pPr>
        <w:numPr>
          <w:ilvl w:val="1"/>
          <w:numId w:val="10"/>
        </w:numPr>
        <w:rPr>
          <w:rFonts w:ascii="Times New Roman" w:hAnsi="Times New Roman" w:cs="Times New Roman"/>
          <w:sz w:val="32"/>
          <w:szCs w:val="32"/>
          <w:lang w:val="en-IN"/>
        </w:rPr>
      </w:pPr>
      <w:r w:rsidRPr="0023365E">
        <w:rPr>
          <w:rFonts w:ascii="Times New Roman" w:hAnsi="Times New Roman" w:cs="Times New Roman"/>
          <w:b/>
          <w:bCs/>
          <w:sz w:val="32"/>
          <w:szCs w:val="32"/>
          <w:lang w:val="en-IN"/>
        </w:rPr>
        <w:t>Edge Density</w:t>
      </w:r>
      <w:r w:rsidRPr="0023365E">
        <w:rPr>
          <w:rFonts w:ascii="Times New Roman" w:hAnsi="Times New Roman" w:cs="Times New Roman"/>
          <w:sz w:val="32"/>
          <w:szCs w:val="32"/>
          <w:lang w:val="en-IN"/>
        </w:rPr>
        <w:t>: Edge concentration in pothole regions (20% weight)</w:t>
      </w:r>
    </w:p>
    <w:p w14:paraId="6E80C7BE" w14:textId="77777777" w:rsidR="0023365E" w:rsidRPr="0023365E" w:rsidRDefault="0023365E" w:rsidP="004D7E5C">
      <w:pPr>
        <w:numPr>
          <w:ilvl w:val="0"/>
          <w:numId w:val="10"/>
        </w:numPr>
        <w:rPr>
          <w:rFonts w:ascii="Times New Roman" w:hAnsi="Times New Roman" w:cs="Times New Roman"/>
          <w:sz w:val="32"/>
          <w:szCs w:val="32"/>
          <w:lang w:val="en-IN"/>
        </w:rPr>
      </w:pPr>
      <w:r w:rsidRPr="0023365E">
        <w:rPr>
          <w:rFonts w:ascii="Times New Roman" w:hAnsi="Times New Roman" w:cs="Times New Roman"/>
          <w:b/>
          <w:bCs/>
          <w:sz w:val="32"/>
          <w:szCs w:val="32"/>
          <w:lang w:val="en-IN"/>
        </w:rPr>
        <w:t>Benefit</w:t>
      </w:r>
      <w:r w:rsidRPr="0023365E">
        <w:rPr>
          <w:rFonts w:ascii="Times New Roman" w:hAnsi="Times New Roman" w:cs="Times New Roman"/>
          <w:sz w:val="32"/>
          <w:szCs w:val="32"/>
          <w:lang w:val="en-IN"/>
        </w:rPr>
        <w:t>: Produces a confidence score (0-1) that reflects the likelihood of pothole presence based on multiple complementary features.</w:t>
      </w:r>
    </w:p>
    <w:p w14:paraId="5D7BC20D" w14:textId="77777777" w:rsidR="0023365E" w:rsidRPr="0023365E" w:rsidRDefault="0023365E" w:rsidP="0023365E">
      <w:pPr>
        <w:rPr>
          <w:rFonts w:ascii="Times New Roman" w:hAnsi="Times New Roman" w:cs="Times New Roman"/>
          <w:b/>
          <w:bCs/>
          <w:sz w:val="32"/>
          <w:szCs w:val="32"/>
          <w:lang w:val="en-IN"/>
        </w:rPr>
      </w:pPr>
      <w:r w:rsidRPr="0023365E">
        <w:rPr>
          <w:rFonts w:ascii="Times New Roman" w:hAnsi="Times New Roman" w:cs="Times New Roman"/>
          <w:b/>
          <w:bCs/>
          <w:sz w:val="32"/>
          <w:szCs w:val="32"/>
          <w:lang w:val="en-IN"/>
        </w:rPr>
        <w:t>10. Highlight Detected Potholes</w:t>
      </w:r>
    </w:p>
    <w:p w14:paraId="6FD05AA4" w14:textId="77777777" w:rsidR="0023365E" w:rsidRPr="0023365E" w:rsidRDefault="0023365E" w:rsidP="004D7E5C">
      <w:pPr>
        <w:numPr>
          <w:ilvl w:val="0"/>
          <w:numId w:val="11"/>
        </w:numPr>
        <w:rPr>
          <w:rFonts w:ascii="Times New Roman" w:hAnsi="Times New Roman" w:cs="Times New Roman"/>
          <w:sz w:val="32"/>
          <w:szCs w:val="32"/>
          <w:lang w:val="en-IN"/>
        </w:rPr>
      </w:pPr>
      <w:r w:rsidRPr="0023365E">
        <w:rPr>
          <w:rFonts w:ascii="Times New Roman" w:hAnsi="Times New Roman" w:cs="Times New Roman"/>
          <w:b/>
          <w:bCs/>
          <w:sz w:val="32"/>
          <w:szCs w:val="32"/>
          <w:lang w:val="en-IN"/>
        </w:rPr>
        <w:t>Why</w:t>
      </w:r>
      <w:r w:rsidRPr="0023365E">
        <w:rPr>
          <w:rFonts w:ascii="Times New Roman" w:hAnsi="Times New Roman" w:cs="Times New Roman"/>
          <w:sz w:val="32"/>
          <w:szCs w:val="32"/>
          <w:lang w:val="en-IN"/>
        </w:rPr>
        <w:t>: Provides visual feedback by marking detected potholes on the original image.</w:t>
      </w:r>
    </w:p>
    <w:p w14:paraId="27323154" w14:textId="77777777" w:rsidR="0023365E" w:rsidRPr="0023365E" w:rsidRDefault="0023365E" w:rsidP="004D7E5C">
      <w:pPr>
        <w:numPr>
          <w:ilvl w:val="0"/>
          <w:numId w:val="11"/>
        </w:numPr>
        <w:rPr>
          <w:rFonts w:ascii="Times New Roman" w:hAnsi="Times New Roman" w:cs="Times New Roman"/>
          <w:sz w:val="32"/>
          <w:szCs w:val="32"/>
          <w:lang w:val="en-IN"/>
        </w:rPr>
      </w:pPr>
      <w:r w:rsidRPr="0023365E">
        <w:rPr>
          <w:rFonts w:ascii="Times New Roman" w:hAnsi="Times New Roman" w:cs="Times New Roman"/>
          <w:b/>
          <w:bCs/>
          <w:sz w:val="32"/>
          <w:szCs w:val="32"/>
          <w:lang w:val="en-IN"/>
        </w:rPr>
        <w:t>Implementation</w:t>
      </w:r>
      <w:r w:rsidRPr="0023365E">
        <w:rPr>
          <w:rFonts w:ascii="Times New Roman" w:hAnsi="Times New Roman" w:cs="Times New Roman"/>
          <w:sz w:val="32"/>
          <w:szCs w:val="32"/>
          <w:lang w:val="en-IN"/>
        </w:rPr>
        <w:t>: Draws contour outlines in red and adds text showing detection result and confidence score.</w:t>
      </w:r>
    </w:p>
    <w:p w14:paraId="4B9B1EC9" w14:textId="77777777" w:rsidR="0023365E" w:rsidRPr="0023365E" w:rsidRDefault="0023365E" w:rsidP="004D7E5C">
      <w:pPr>
        <w:numPr>
          <w:ilvl w:val="0"/>
          <w:numId w:val="11"/>
        </w:numPr>
        <w:rPr>
          <w:rFonts w:ascii="Times New Roman" w:hAnsi="Times New Roman" w:cs="Times New Roman"/>
          <w:sz w:val="32"/>
          <w:szCs w:val="32"/>
          <w:lang w:val="en-IN"/>
        </w:rPr>
      </w:pPr>
      <w:r w:rsidRPr="0023365E">
        <w:rPr>
          <w:rFonts w:ascii="Times New Roman" w:hAnsi="Times New Roman" w:cs="Times New Roman"/>
          <w:b/>
          <w:bCs/>
          <w:sz w:val="32"/>
          <w:szCs w:val="32"/>
          <w:lang w:val="en-IN"/>
        </w:rPr>
        <w:t>Benefit</w:t>
      </w:r>
      <w:r w:rsidRPr="0023365E">
        <w:rPr>
          <w:rFonts w:ascii="Times New Roman" w:hAnsi="Times New Roman" w:cs="Times New Roman"/>
          <w:sz w:val="32"/>
          <w:szCs w:val="32"/>
          <w:lang w:val="en-IN"/>
        </w:rPr>
        <w:t>: Creates an interpretable output for human review or documentation.</w:t>
      </w:r>
    </w:p>
    <w:p w14:paraId="444BC8AB" w14:textId="77777777" w:rsidR="0023365E" w:rsidRDefault="0023365E" w:rsidP="00B3141C">
      <w:pPr>
        <w:rPr>
          <w:rFonts w:ascii="Times New Roman" w:hAnsi="Times New Roman" w:cs="Times New Roman"/>
          <w:sz w:val="32"/>
          <w:szCs w:val="32"/>
          <w:lang w:val="en-IN"/>
        </w:rPr>
      </w:pPr>
    </w:p>
    <w:p w14:paraId="03322968" w14:textId="77777777" w:rsidR="0023365E" w:rsidRDefault="0023365E" w:rsidP="00B3141C">
      <w:pPr>
        <w:rPr>
          <w:rFonts w:ascii="Times New Roman" w:hAnsi="Times New Roman" w:cs="Times New Roman"/>
          <w:sz w:val="32"/>
          <w:szCs w:val="32"/>
          <w:lang w:val="en-IN"/>
        </w:rPr>
      </w:pPr>
    </w:p>
    <w:p w14:paraId="5291B6D9" w14:textId="77777777" w:rsidR="0023365E" w:rsidRPr="0023365E" w:rsidRDefault="0023365E" w:rsidP="0023365E">
      <w:pPr>
        <w:rPr>
          <w:rFonts w:ascii="Times New Roman" w:hAnsi="Times New Roman" w:cs="Times New Roman"/>
          <w:b/>
          <w:bCs/>
          <w:sz w:val="32"/>
          <w:szCs w:val="32"/>
          <w:lang w:val="en-IN"/>
        </w:rPr>
      </w:pPr>
      <w:r w:rsidRPr="0023365E">
        <w:rPr>
          <w:rFonts w:ascii="Times New Roman" w:hAnsi="Times New Roman" w:cs="Times New Roman"/>
          <w:b/>
          <w:bCs/>
          <w:sz w:val="32"/>
          <w:szCs w:val="32"/>
          <w:lang w:val="en-IN"/>
        </w:rPr>
        <w:t>Why This Approach Works Well for Pothole Detection</w:t>
      </w:r>
    </w:p>
    <w:p w14:paraId="6980D6F6" w14:textId="77777777" w:rsidR="0023365E" w:rsidRPr="0023365E" w:rsidRDefault="0023365E" w:rsidP="004D7E5C">
      <w:pPr>
        <w:numPr>
          <w:ilvl w:val="0"/>
          <w:numId w:val="12"/>
        </w:numPr>
        <w:rPr>
          <w:rFonts w:ascii="Times New Roman" w:hAnsi="Times New Roman" w:cs="Times New Roman"/>
          <w:sz w:val="32"/>
          <w:szCs w:val="32"/>
          <w:lang w:val="en-IN"/>
        </w:rPr>
      </w:pPr>
      <w:r w:rsidRPr="0023365E">
        <w:rPr>
          <w:rFonts w:ascii="Times New Roman" w:hAnsi="Times New Roman" w:cs="Times New Roman"/>
          <w:sz w:val="32"/>
          <w:szCs w:val="32"/>
          <w:lang w:val="en-IN"/>
        </w:rPr>
        <w:lastRenderedPageBreak/>
        <w:t>Preprocessing reduces noise and enhances features of interest</w:t>
      </w:r>
    </w:p>
    <w:p w14:paraId="0EC39CC6" w14:textId="77777777" w:rsidR="0023365E" w:rsidRPr="0023365E" w:rsidRDefault="0023365E" w:rsidP="004D7E5C">
      <w:pPr>
        <w:numPr>
          <w:ilvl w:val="0"/>
          <w:numId w:val="12"/>
        </w:numPr>
        <w:rPr>
          <w:rFonts w:ascii="Times New Roman" w:hAnsi="Times New Roman" w:cs="Times New Roman"/>
          <w:sz w:val="32"/>
          <w:szCs w:val="32"/>
          <w:lang w:val="en-IN"/>
        </w:rPr>
      </w:pPr>
      <w:r w:rsidRPr="0023365E">
        <w:rPr>
          <w:rFonts w:ascii="Times New Roman" w:hAnsi="Times New Roman" w:cs="Times New Roman"/>
          <w:sz w:val="32"/>
          <w:szCs w:val="32"/>
          <w:lang w:val="en-IN"/>
        </w:rPr>
        <w:t>Feature extraction identifies regions with pothole-like characteristics</w:t>
      </w:r>
    </w:p>
    <w:p w14:paraId="0161FFA5" w14:textId="77777777" w:rsidR="0023365E" w:rsidRPr="0023365E" w:rsidRDefault="0023365E" w:rsidP="004D7E5C">
      <w:pPr>
        <w:numPr>
          <w:ilvl w:val="0"/>
          <w:numId w:val="12"/>
        </w:numPr>
        <w:rPr>
          <w:rFonts w:ascii="Times New Roman" w:hAnsi="Times New Roman" w:cs="Times New Roman"/>
          <w:sz w:val="32"/>
          <w:szCs w:val="32"/>
          <w:lang w:val="en-IN"/>
        </w:rPr>
      </w:pPr>
      <w:r w:rsidRPr="0023365E">
        <w:rPr>
          <w:rFonts w:ascii="Times New Roman" w:hAnsi="Times New Roman" w:cs="Times New Roman"/>
          <w:sz w:val="32"/>
          <w:szCs w:val="32"/>
          <w:lang w:val="en-IN"/>
        </w:rPr>
        <w:t>Multi-feature analysis combines shape, texture, and edge information</w:t>
      </w:r>
    </w:p>
    <w:p w14:paraId="27991AC2" w14:textId="77777777" w:rsidR="0023365E" w:rsidRPr="0023365E" w:rsidRDefault="0023365E" w:rsidP="004D7E5C">
      <w:pPr>
        <w:numPr>
          <w:ilvl w:val="0"/>
          <w:numId w:val="12"/>
        </w:numPr>
        <w:rPr>
          <w:rFonts w:ascii="Times New Roman" w:hAnsi="Times New Roman" w:cs="Times New Roman"/>
          <w:sz w:val="32"/>
          <w:szCs w:val="32"/>
          <w:lang w:val="en-IN"/>
        </w:rPr>
      </w:pPr>
      <w:r w:rsidRPr="0023365E">
        <w:rPr>
          <w:rFonts w:ascii="Times New Roman" w:hAnsi="Times New Roman" w:cs="Times New Roman"/>
          <w:sz w:val="32"/>
          <w:szCs w:val="32"/>
          <w:lang w:val="en-IN"/>
        </w:rPr>
        <w:t>Decision making integrates multiple features to make a robust determination</w:t>
      </w:r>
    </w:p>
    <w:p w14:paraId="6E354B30" w14:textId="77777777" w:rsidR="0023365E" w:rsidRPr="0023365E" w:rsidRDefault="0023365E" w:rsidP="00B3141C">
      <w:pPr>
        <w:rPr>
          <w:rFonts w:ascii="Times New Roman" w:hAnsi="Times New Roman" w:cs="Times New Roman"/>
          <w:b/>
          <w:bCs/>
          <w:sz w:val="32"/>
          <w:szCs w:val="32"/>
          <w:lang w:val="en-IN"/>
        </w:rPr>
      </w:pPr>
    </w:p>
    <w:p w14:paraId="3D5DE175" w14:textId="77777777" w:rsidR="006F0B4D" w:rsidRPr="00B3141C" w:rsidRDefault="006F0B4D" w:rsidP="00B3141C">
      <w:pPr>
        <w:rPr>
          <w:rFonts w:ascii="Times New Roman" w:hAnsi="Times New Roman" w:cs="Times New Roman"/>
          <w:sz w:val="32"/>
          <w:szCs w:val="32"/>
          <w:lang w:val="en-IN"/>
        </w:rPr>
      </w:pPr>
    </w:p>
    <w:p w14:paraId="6ADEC6F6" w14:textId="1FFE1DD2" w:rsidR="00B3141C" w:rsidRDefault="00B3141C" w:rsidP="00B3141C">
      <w:pPr>
        <w:rPr>
          <w:rFonts w:ascii="Times New Roman" w:hAnsi="Times New Roman" w:cs="Times New Roman"/>
          <w:b/>
          <w:bCs/>
          <w:sz w:val="32"/>
          <w:szCs w:val="32"/>
          <w:lang w:val="en-IN"/>
        </w:rPr>
      </w:pPr>
      <w:r w:rsidRPr="00B3141C">
        <w:rPr>
          <w:rFonts w:ascii="Times New Roman" w:hAnsi="Times New Roman" w:cs="Times New Roman"/>
          <w:b/>
          <w:bCs/>
          <w:sz w:val="32"/>
          <w:szCs w:val="32"/>
          <w:lang w:val="en-IN"/>
        </w:rPr>
        <w:t>Module Description</w:t>
      </w:r>
      <w:r w:rsidR="008B5167">
        <w:rPr>
          <w:rFonts w:ascii="Times New Roman" w:hAnsi="Times New Roman" w:cs="Times New Roman"/>
          <w:b/>
          <w:bCs/>
          <w:sz w:val="32"/>
          <w:szCs w:val="32"/>
          <w:lang w:val="en-IN"/>
        </w:rPr>
        <w:t>:</w:t>
      </w:r>
    </w:p>
    <w:p w14:paraId="3CD743AA" w14:textId="77777777" w:rsidR="008B5167" w:rsidRPr="008B5167" w:rsidRDefault="008B5167" w:rsidP="008B5167">
      <w:p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Detailed Explanation of Each Function</w:t>
      </w:r>
    </w:p>
    <w:p w14:paraId="294BAB0C" w14:textId="77777777" w:rsidR="008B5167" w:rsidRPr="008B5167" w:rsidRDefault="008B5167" w:rsidP="008B5167">
      <w:p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1. </w:t>
      </w:r>
      <w:proofErr w:type="spellStart"/>
      <w:r w:rsidRPr="008B5167">
        <w:rPr>
          <w:rFonts w:ascii="Times New Roman" w:hAnsi="Times New Roman" w:cs="Times New Roman"/>
          <w:b/>
          <w:bCs/>
          <w:sz w:val="32"/>
          <w:szCs w:val="32"/>
          <w:lang w:val="en-IN"/>
        </w:rPr>
        <w:t>load_image</w:t>
      </w:r>
      <w:proofErr w:type="spellEnd"/>
      <w:r w:rsidRPr="008B5167">
        <w:rPr>
          <w:rFonts w:ascii="Times New Roman" w:hAnsi="Times New Roman" w:cs="Times New Roman"/>
          <w:b/>
          <w:bCs/>
          <w:sz w:val="32"/>
          <w:szCs w:val="32"/>
          <w:lang w:val="en-IN"/>
        </w:rPr>
        <w:t>(</w:t>
      </w:r>
      <w:proofErr w:type="spellStart"/>
      <w:r w:rsidRPr="008B5167">
        <w:rPr>
          <w:rFonts w:ascii="Times New Roman" w:hAnsi="Times New Roman" w:cs="Times New Roman"/>
          <w:b/>
          <w:bCs/>
          <w:sz w:val="32"/>
          <w:szCs w:val="32"/>
          <w:lang w:val="en-IN"/>
        </w:rPr>
        <w:t>image_path</w:t>
      </w:r>
      <w:proofErr w:type="spellEnd"/>
      <w:r w:rsidRPr="008B5167">
        <w:rPr>
          <w:rFonts w:ascii="Times New Roman" w:hAnsi="Times New Roman" w:cs="Times New Roman"/>
          <w:b/>
          <w:bCs/>
          <w:sz w:val="32"/>
          <w:szCs w:val="32"/>
          <w:lang w:val="en-IN"/>
        </w:rPr>
        <w:t>)</w:t>
      </w:r>
    </w:p>
    <w:p w14:paraId="56EDC07A" w14:textId="77777777" w:rsidR="008B5167" w:rsidRPr="008B5167" w:rsidRDefault="008B5167" w:rsidP="004D7E5C">
      <w:pPr>
        <w:numPr>
          <w:ilvl w:val="0"/>
          <w:numId w:val="13"/>
        </w:numPr>
        <w:rPr>
          <w:rFonts w:ascii="Times New Roman" w:hAnsi="Times New Roman" w:cs="Times New Roman"/>
          <w:sz w:val="32"/>
          <w:szCs w:val="32"/>
          <w:lang w:val="en-IN"/>
        </w:rPr>
      </w:pPr>
      <w:r w:rsidRPr="008B5167">
        <w:rPr>
          <w:rFonts w:ascii="Times New Roman" w:hAnsi="Times New Roman" w:cs="Times New Roman"/>
          <w:b/>
          <w:bCs/>
          <w:sz w:val="32"/>
          <w:szCs w:val="32"/>
          <w:lang w:val="en-IN"/>
        </w:rPr>
        <w:t>Purpose</w:t>
      </w:r>
      <w:r w:rsidRPr="008B5167">
        <w:rPr>
          <w:rFonts w:ascii="Times New Roman" w:hAnsi="Times New Roman" w:cs="Times New Roman"/>
          <w:sz w:val="32"/>
          <w:szCs w:val="32"/>
          <w:lang w:val="en-IN"/>
        </w:rPr>
        <w:t>: Loads an image from a file path and converts it to a NumPy array</w:t>
      </w:r>
    </w:p>
    <w:p w14:paraId="79FDEF58" w14:textId="77777777" w:rsidR="008B5167" w:rsidRPr="008B5167" w:rsidRDefault="008B5167" w:rsidP="004D7E5C">
      <w:pPr>
        <w:numPr>
          <w:ilvl w:val="0"/>
          <w:numId w:val="13"/>
        </w:numPr>
        <w:rPr>
          <w:rFonts w:ascii="Times New Roman" w:hAnsi="Times New Roman" w:cs="Times New Roman"/>
          <w:sz w:val="32"/>
          <w:szCs w:val="32"/>
          <w:lang w:val="en-IN"/>
        </w:rPr>
      </w:pPr>
      <w:r w:rsidRPr="008B5167">
        <w:rPr>
          <w:rFonts w:ascii="Times New Roman" w:hAnsi="Times New Roman" w:cs="Times New Roman"/>
          <w:b/>
          <w:bCs/>
          <w:sz w:val="32"/>
          <w:szCs w:val="32"/>
          <w:lang w:val="en-IN"/>
        </w:rPr>
        <w:t xml:space="preserve">Parameters: </w:t>
      </w:r>
      <w:r w:rsidRPr="008B5167">
        <w:rPr>
          <w:rFonts w:ascii="Times New Roman" w:hAnsi="Times New Roman" w:cs="Times New Roman"/>
          <w:sz w:val="32"/>
          <w:szCs w:val="32"/>
          <w:lang w:val="en-IN"/>
        </w:rPr>
        <w:t>Path to the image file</w:t>
      </w:r>
    </w:p>
    <w:p w14:paraId="1DD3F9CF" w14:textId="77777777" w:rsidR="008B5167" w:rsidRPr="008B5167" w:rsidRDefault="008B5167" w:rsidP="004D7E5C">
      <w:pPr>
        <w:numPr>
          <w:ilvl w:val="0"/>
          <w:numId w:val="13"/>
        </w:numPr>
        <w:rPr>
          <w:rFonts w:ascii="Times New Roman" w:hAnsi="Times New Roman" w:cs="Times New Roman"/>
          <w:sz w:val="32"/>
          <w:szCs w:val="32"/>
          <w:lang w:val="en-IN"/>
        </w:rPr>
      </w:pPr>
      <w:r w:rsidRPr="008B5167">
        <w:rPr>
          <w:rFonts w:ascii="Times New Roman" w:hAnsi="Times New Roman" w:cs="Times New Roman"/>
          <w:b/>
          <w:bCs/>
          <w:sz w:val="32"/>
          <w:szCs w:val="32"/>
          <w:lang w:val="en-IN"/>
        </w:rPr>
        <w:t xml:space="preserve">Returns: </w:t>
      </w:r>
      <w:r w:rsidRPr="008B5167">
        <w:rPr>
          <w:rFonts w:ascii="Times New Roman" w:hAnsi="Times New Roman" w:cs="Times New Roman"/>
          <w:sz w:val="32"/>
          <w:szCs w:val="32"/>
          <w:lang w:val="en-IN"/>
        </w:rPr>
        <w:t>NumPy array representation of the image, or None if loading fails</w:t>
      </w:r>
    </w:p>
    <w:p w14:paraId="682330F8" w14:textId="77777777" w:rsidR="008B5167" w:rsidRPr="008B5167" w:rsidRDefault="008B5167" w:rsidP="004D7E5C">
      <w:pPr>
        <w:numPr>
          <w:ilvl w:val="0"/>
          <w:numId w:val="13"/>
        </w:numPr>
        <w:rPr>
          <w:rFonts w:ascii="Times New Roman" w:hAnsi="Times New Roman" w:cs="Times New Roman"/>
          <w:sz w:val="32"/>
          <w:szCs w:val="32"/>
          <w:lang w:val="en-IN"/>
        </w:rPr>
      </w:pPr>
      <w:r w:rsidRPr="008B5167">
        <w:rPr>
          <w:rFonts w:ascii="Times New Roman" w:hAnsi="Times New Roman" w:cs="Times New Roman"/>
          <w:b/>
          <w:bCs/>
          <w:sz w:val="32"/>
          <w:szCs w:val="32"/>
          <w:lang w:val="en-IN"/>
        </w:rPr>
        <w:t xml:space="preserve">Details: </w:t>
      </w:r>
      <w:r w:rsidRPr="008B5167">
        <w:rPr>
          <w:rFonts w:ascii="Times New Roman" w:hAnsi="Times New Roman" w:cs="Times New Roman"/>
          <w:sz w:val="32"/>
          <w:szCs w:val="32"/>
          <w:lang w:val="en-IN"/>
        </w:rPr>
        <w:t xml:space="preserve">Uses PIL's </w:t>
      </w:r>
      <w:proofErr w:type="spellStart"/>
      <w:r w:rsidRPr="008B5167">
        <w:rPr>
          <w:rFonts w:ascii="Times New Roman" w:hAnsi="Times New Roman" w:cs="Times New Roman"/>
          <w:sz w:val="32"/>
          <w:szCs w:val="32"/>
          <w:lang w:val="en-IN"/>
        </w:rPr>
        <w:t>Image.open</w:t>
      </w:r>
      <w:proofErr w:type="spellEnd"/>
      <w:r w:rsidRPr="008B5167">
        <w:rPr>
          <w:rFonts w:ascii="Times New Roman" w:hAnsi="Times New Roman" w:cs="Times New Roman"/>
          <w:sz w:val="32"/>
          <w:szCs w:val="32"/>
          <w:lang w:val="en-IN"/>
        </w:rPr>
        <w:t>() to load the image and then converts it to a NumPy array</w:t>
      </w:r>
    </w:p>
    <w:p w14:paraId="7DDC4863" w14:textId="77777777" w:rsidR="008B5167" w:rsidRPr="008B5167" w:rsidRDefault="008B5167" w:rsidP="008B5167">
      <w:pPr>
        <w:ind w:left="360"/>
        <w:rPr>
          <w:rFonts w:ascii="Times New Roman" w:hAnsi="Times New Roman" w:cs="Times New Roman"/>
          <w:sz w:val="32"/>
          <w:szCs w:val="32"/>
          <w:lang w:val="en-IN"/>
        </w:rPr>
      </w:pPr>
    </w:p>
    <w:p w14:paraId="291A91D5" w14:textId="77777777" w:rsidR="008B5167" w:rsidRPr="008B5167" w:rsidRDefault="008B5167" w:rsidP="008B5167">
      <w:p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2. </w:t>
      </w:r>
      <w:proofErr w:type="spellStart"/>
      <w:r w:rsidRPr="008B5167">
        <w:rPr>
          <w:rFonts w:ascii="Times New Roman" w:hAnsi="Times New Roman" w:cs="Times New Roman"/>
          <w:b/>
          <w:bCs/>
          <w:sz w:val="32"/>
          <w:szCs w:val="32"/>
          <w:lang w:val="en-IN"/>
        </w:rPr>
        <w:t>manual_bgr_to_gray</w:t>
      </w:r>
      <w:proofErr w:type="spellEnd"/>
      <w:r w:rsidRPr="008B5167">
        <w:rPr>
          <w:rFonts w:ascii="Times New Roman" w:hAnsi="Times New Roman" w:cs="Times New Roman"/>
          <w:b/>
          <w:bCs/>
          <w:sz w:val="32"/>
          <w:szCs w:val="32"/>
          <w:lang w:val="en-IN"/>
        </w:rPr>
        <w:t>(image)</w:t>
      </w:r>
    </w:p>
    <w:p w14:paraId="7B5955E4" w14:textId="77777777" w:rsidR="008B5167" w:rsidRPr="008B5167" w:rsidRDefault="008B5167" w:rsidP="004D7E5C">
      <w:pPr>
        <w:numPr>
          <w:ilvl w:val="0"/>
          <w:numId w:val="14"/>
        </w:num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Purpose: </w:t>
      </w:r>
      <w:r w:rsidRPr="008B5167">
        <w:rPr>
          <w:rFonts w:ascii="Times New Roman" w:hAnsi="Times New Roman" w:cs="Times New Roman"/>
          <w:sz w:val="32"/>
          <w:szCs w:val="32"/>
          <w:lang w:val="en-IN"/>
        </w:rPr>
        <w:t xml:space="preserve">Converts a </w:t>
      </w:r>
      <w:proofErr w:type="spellStart"/>
      <w:r w:rsidRPr="008B5167">
        <w:rPr>
          <w:rFonts w:ascii="Times New Roman" w:hAnsi="Times New Roman" w:cs="Times New Roman"/>
          <w:sz w:val="32"/>
          <w:szCs w:val="32"/>
          <w:lang w:val="en-IN"/>
        </w:rPr>
        <w:t>color</w:t>
      </w:r>
      <w:proofErr w:type="spellEnd"/>
      <w:r w:rsidRPr="008B5167">
        <w:rPr>
          <w:rFonts w:ascii="Times New Roman" w:hAnsi="Times New Roman" w:cs="Times New Roman"/>
          <w:sz w:val="32"/>
          <w:szCs w:val="32"/>
          <w:lang w:val="en-IN"/>
        </w:rPr>
        <w:t xml:space="preserve"> (BGR) image to grayscale</w:t>
      </w:r>
    </w:p>
    <w:p w14:paraId="2D4110E7" w14:textId="77777777" w:rsidR="008B5167" w:rsidRPr="008B5167" w:rsidRDefault="008B5167" w:rsidP="004D7E5C">
      <w:pPr>
        <w:numPr>
          <w:ilvl w:val="0"/>
          <w:numId w:val="14"/>
        </w:numPr>
        <w:rPr>
          <w:rFonts w:ascii="Times New Roman" w:hAnsi="Times New Roman" w:cs="Times New Roman"/>
          <w:sz w:val="32"/>
          <w:szCs w:val="32"/>
          <w:lang w:val="en-IN"/>
        </w:rPr>
      </w:pPr>
      <w:r w:rsidRPr="008B5167">
        <w:rPr>
          <w:rFonts w:ascii="Times New Roman" w:hAnsi="Times New Roman" w:cs="Times New Roman"/>
          <w:b/>
          <w:bCs/>
          <w:sz w:val="32"/>
          <w:szCs w:val="32"/>
          <w:lang w:val="en-IN"/>
        </w:rPr>
        <w:t>Parameters</w:t>
      </w:r>
      <w:r w:rsidRPr="008B5167">
        <w:rPr>
          <w:rFonts w:ascii="Times New Roman" w:hAnsi="Times New Roman" w:cs="Times New Roman"/>
          <w:sz w:val="32"/>
          <w:szCs w:val="32"/>
          <w:lang w:val="en-IN"/>
        </w:rPr>
        <w:t>: BGR format image as NumPy array</w:t>
      </w:r>
    </w:p>
    <w:p w14:paraId="3432382C" w14:textId="77777777" w:rsidR="008B5167" w:rsidRPr="008B5167" w:rsidRDefault="008B5167" w:rsidP="004D7E5C">
      <w:pPr>
        <w:numPr>
          <w:ilvl w:val="0"/>
          <w:numId w:val="14"/>
        </w:numPr>
        <w:rPr>
          <w:rFonts w:ascii="Times New Roman" w:hAnsi="Times New Roman" w:cs="Times New Roman"/>
          <w:sz w:val="32"/>
          <w:szCs w:val="32"/>
          <w:lang w:val="en-IN"/>
        </w:rPr>
      </w:pPr>
      <w:r w:rsidRPr="008B5167">
        <w:rPr>
          <w:rFonts w:ascii="Times New Roman" w:hAnsi="Times New Roman" w:cs="Times New Roman"/>
          <w:b/>
          <w:bCs/>
          <w:sz w:val="32"/>
          <w:szCs w:val="32"/>
          <w:lang w:val="en-IN"/>
        </w:rPr>
        <w:t xml:space="preserve">Returns: </w:t>
      </w:r>
      <w:r w:rsidRPr="008B5167">
        <w:rPr>
          <w:rFonts w:ascii="Times New Roman" w:hAnsi="Times New Roman" w:cs="Times New Roman"/>
          <w:sz w:val="32"/>
          <w:szCs w:val="32"/>
          <w:lang w:val="en-IN"/>
        </w:rPr>
        <w:t>Grayscale image as NumPy array</w:t>
      </w:r>
    </w:p>
    <w:p w14:paraId="05A1CA0D" w14:textId="77777777" w:rsidR="008B5167" w:rsidRDefault="008B5167" w:rsidP="004D7E5C">
      <w:pPr>
        <w:numPr>
          <w:ilvl w:val="0"/>
          <w:numId w:val="14"/>
        </w:num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Details: </w:t>
      </w:r>
      <w:r w:rsidRPr="008B5167">
        <w:rPr>
          <w:rFonts w:ascii="Times New Roman" w:hAnsi="Times New Roman" w:cs="Times New Roman"/>
          <w:sz w:val="32"/>
          <w:szCs w:val="32"/>
          <w:lang w:val="en-IN"/>
        </w:rPr>
        <w:t>Applies the standard grayscale conversion formula</w:t>
      </w:r>
      <w:r w:rsidRPr="008B5167">
        <w:rPr>
          <w:rFonts w:ascii="Times New Roman" w:hAnsi="Times New Roman" w:cs="Times New Roman"/>
          <w:b/>
          <w:bCs/>
          <w:sz w:val="32"/>
          <w:szCs w:val="32"/>
          <w:lang w:val="en-IN"/>
        </w:rPr>
        <w:t xml:space="preserve"> (0.299</w:t>
      </w:r>
      <w:r w:rsidRPr="008B5167">
        <w:rPr>
          <w:rFonts w:ascii="Times New Roman" w:hAnsi="Times New Roman" w:cs="Times New Roman"/>
          <w:b/>
          <w:bCs/>
          <w:i/>
          <w:iCs/>
          <w:sz w:val="32"/>
          <w:szCs w:val="32"/>
          <w:lang w:val="en-IN"/>
        </w:rPr>
        <w:t>R + 0.587</w:t>
      </w:r>
      <w:r w:rsidRPr="008B5167">
        <w:rPr>
          <w:rFonts w:ascii="Times New Roman" w:hAnsi="Times New Roman" w:cs="Times New Roman"/>
          <w:b/>
          <w:bCs/>
          <w:sz w:val="32"/>
          <w:szCs w:val="32"/>
          <w:lang w:val="en-IN"/>
        </w:rPr>
        <w:t>G + 0.114*B) to each pixel</w:t>
      </w:r>
    </w:p>
    <w:p w14:paraId="41BD019C" w14:textId="77777777" w:rsidR="008B5167" w:rsidRPr="008B5167" w:rsidRDefault="008B5167" w:rsidP="008B5167">
      <w:pPr>
        <w:ind w:left="720"/>
        <w:rPr>
          <w:rFonts w:ascii="Times New Roman" w:hAnsi="Times New Roman" w:cs="Times New Roman"/>
          <w:b/>
          <w:bCs/>
          <w:sz w:val="32"/>
          <w:szCs w:val="32"/>
          <w:lang w:val="en-IN"/>
        </w:rPr>
      </w:pPr>
    </w:p>
    <w:p w14:paraId="2AD114F0" w14:textId="77777777" w:rsidR="008B5167" w:rsidRPr="008B5167" w:rsidRDefault="008B5167" w:rsidP="008B5167">
      <w:p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3. </w:t>
      </w:r>
      <w:proofErr w:type="spellStart"/>
      <w:r w:rsidRPr="008B5167">
        <w:rPr>
          <w:rFonts w:ascii="Times New Roman" w:hAnsi="Times New Roman" w:cs="Times New Roman"/>
          <w:b/>
          <w:bCs/>
          <w:sz w:val="32"/>
          <w:szCs w:val="32"/>
          <w:lang w:val="en-IN"/>
        </w:rPr>
        <w:t>manual_gaussian_</w:t>
      </w:r>
      <w:proofErr w:type="gramStart"/>
      <w:r w:rsidRPr="008B5167">
        <w:rPr>
          <w:rFonts w:ascii="Times New Roman" w:hAnsi="Times New Roman" w:cs="Times New Roman"/>
          <w:b/>
          <w:bCs/>
          <w:sz w:val="32"/>
          <w:szCs w:val="32"/>
          <w:lang w:val="en-IN"/>
        </w:rPr>
        <w:t>blur</w:t>
      </w:r>
      <w:proofErr w:type="spellEnd"/>
      <w:r w:rsidRPr="008B5167">
        <w:rPr>
          <w:rFonts w:ascii="Times New Roman" w:hAnsi="Times New Roman" w:cs="Times New Roman"/>
          <w:b/>
          <w:bCs/>
          <w:sz w:val="32"/>
          <w:szCs w:val="32"/>
          <w:lang w:val="en-IN"/>
        </w:rPr>
        <w:t>(</w:t>
      </w:r>
      <w:proofErr w:type="gramEnd"/>
      <w:r w:rsidRPr="008B5167">
        <w:rPr>
          <w:rFonts w:ascii="Times New Roman" w:hAnsi="Times New Roman" w:cs="Times New Roman"/>
          <w:b/>
          <w:bCs/>
          <w:sz w:val="32"/>
          <w:szCs w:val="32"/>
          <w:lang w:val="en-IN"/>
        </w:rPr>
        <w:t xml:space="preserve">image, </w:t>
      </w:r>
      <w:proofErr w:type="spellStart"/>
      <w:r w:rsidRPr="008B5167">
        <w:rPr>
          <w:rFonts w:ascii="Times New Roman" w:hAnsi="Times New Roman" w:cs="Times New Roman"/>
          <w:b/>
          <w:bCs/>
          <w:sz w:val="32"/>
          <w:szCs w:val="32"/>
          <w:lang w:val="en-IN"/>
        </w:rPr>
        <w:t>kernel_size</w:t>
      </w:r>
      <w:proofErr w:type="spellEnd"/>
      <w:r w:rsidRPr="008B5167">
        <w:rPr>
          <w:rFonts w:ascii="Times New Roman" w:hAnsi="Times New Roman" w:cs="Times New Roman"/>
          <w:b/>
          <w:bCs/>
          <w:sz w:val="32"/>
          <w:szCs w:val="32"/>
          <w:lang w:val="en-IN"/>
        </w:rPr>
        <w:t>=5, sigma=1.0)</w:t>
      </w:r>
    </w:p>
    <w:p w14:paraId="321D0837" w14:textId="77777777" w:rsidR="008B5167" w:rsidRPr="008B5167" w:rsidRDefault="008B5167" w:rsidP="004D7E5C">
      <w:pPr>
        <w:numPr>
          <w:ilvl w:val="0"/>
          <w:numId w:val="15"/>
        </w:num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Purpose: </w:t>
      </w:r>
      <w:r w:rsidRPr="008B5167">
        <w:rPr>
          <w:rFonts w:ascii="Times New Roman" w:hAnsi="Times New Roman" w:cs="Times New Roman"/>
          <w:sz w:val="32"/>
          <w:szCs w:val="32"/>
          <w:lang w:val="en-IN"/>
        </w:rPr>
        <w:t>Applies Gaussian blur to reduce noise in images</w:t>
      </w:r>
    </w:p>
    <w:p w14:paraId="1ED0F555" w14:textId="77777777" w:rsidR="008B5167" w:rsidRPr="008B5167" w:rsidRDefault="008B5167" w:rsidP="004D7E5C">
      <w:pPr>
        <w:numPr>
          <w:ilvl w:val="0"/>
          <w:numId w:val="15"/>
        </w:numPr>
        <w:rPr>
          <w:rFonts w:ascii="Times New Roman" w:hAnsi="Times New Roman" w:cs="Times New Roman"/>
          <w:sz w:val="32"/>
          <w:szCs w:val="32"/>
          <w:lang w:val="en-IN"/>
        </w:rPr>
      </w:pPr>
      <w:r w:rsidRPr="008B5167">
        <w:rPr>
          <w:rFonts w:ascii="Times New Roman" w:hAnsi="Times New Roman" w:cs="Times New Roman"/>
          <w:b/>
          <w:bCs/>
          <w:sz w:val="32"/>
          <w:szCs w:val="32"/>
          <w:lang w:val="en-IN"/>
        </w:rPr>
        <w:t xml:space="preserve">Parameters: </w:t>
      </w:r>
      <w:r w:rsidRPr="008B5167">
        <w:rPr>
          <w:rFonts w:ascii="Times New Roman" w:hAnsi="Times New Roman" w:cs="Times New Roman"/>
          <w:sz w:val="32"/>
          <w:szCs w:val="32"/>
          <w:lang w:val="en-IN"/>
        </w:rPr>
        <w:t>Input image, kernel size, and standard deviation (sigma)</w:t>
      </w:r>
    </w:p>
    <w:p w14:paraId="51607F11" w14:textId="77777777" w:rsidR="008B5167" w:rsidRPr="008B5167" w:rsidRDefault="008B5167" w:rsidP="004D7E5C">
      <w:pPr>
        <w:numPr>
          <w:ilvl w:val="0"/>
          <w:numId w:val="15"/>
        </w:numPr>
        <w:rPr>
          <w:rFonts w:ascii="Times New Roman" w:hAnsi="Times New Roman" w:cs="Times New Roman"/>
          <w:sz w:val="32"/>
          <w:szCs w:val="32"/>
          <w:lang w:val="en-IN"/>
        </w:rPr>
      </w:pPr>
      <w:r w:rsidRPr="008B5167">
        <w:rPr>
          <w:rFonts w:ascii="Times New Roman" w:hAnsi="Times New Roman" w:cs="Times New Roman"/>
          <w:b/>
          <w:bCs/>
          <w:sz w:val="32"/>
          <w:szCs w:val="32"/>
          <w:lang w:val="en-IN"/>
        </w:rPr>
        <w:t xml:space="preserve">Returns: </w:t>
      </w:r>
      <w:r w:rsidRPr="008B5167">
        <w:rPr>
          <w:rFonts w:ascii="Times New Roman" w:hAnsi="Times New Roman" w:cs="Times New Roman"/>
          <w:sz w:val="32"/>
          <w:szCs w:val="32"/>
          <w:lang w:val="en-IN"/>
        </w:rPr>
        <w:t>Blurred image</w:t>
      </w:r>
    </w:p>
    <w:p w14:paraId="7DF78A0F" w14:textId="77777777" w:rsidR="008B5167" w:rsidRPr="008B5167" w:rsidRDefault="008B5167" w:rsidP="004D7E5C">
      <w:pPr>
        <w:numPr>
          <w:ilvl w:val="0"/>
          <w:numId w:val="15"/>
        </w:num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Details: </w:t>
      </w:r>
      <w:r w:rsidRPr="008B5167">
        <w:rPr>
          <w:rFonts w:ascii="Times New Roman" w:hAnsi="Times New Roman" w:cs="Times New Roman"/>
          <w:sz w:val="32"/>
          <w:szCs w:val="32"/>
          <w:lang w:val="en-IN"/>
        </w:rPr>
        <w:t>Creates a Gaussian kernel and applies it using manual convolution, which smooths the image and reduces noise</w:t>
      </w:r>
    </w:p>
    <w:p w14:paraId="3C73007F" w14:textId="77777777" w:rsidR="008B5167" w:rsidRPr="008B5167" w:rsidRDefault="008B5167" w:rsidP="008B5167">
      <w:pPr>
        <w:ind w:left="720"/>
        <w:rPr>
          <w:rFonts w:ascii="Times New Roman" w:hAnsi="Times New Roman" w:cs="Times New Roman"/>
          <w:b/>
          <w:bCs/>
          <w:sz w:val="32"/>
          <w:szCs w:val="32"/>
          <w:lang w:val="en-IN"/>
        </w:rPr>
      </w:pPr>
    </w:p>
    <w:p w14:paraId="1C786E51" w14:textId="77777777" w:rsidR="008B5167" w:rsidRPr="008B5167" w:rsidRDefault="008B5167" w:rsidP="008B5167">
      <w:p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lastRenderedPageBreak/>
        <w:t xml:space="preserve">4. </w:t>
      </w:r>
      <w:proofErr w:type="spellStart"/>
      <w:r w:rsidRPr="008B5167">
        <w:rPr>
          <w:rFonts w:ascii="Times New Roman" w:hAnsi="Times New Roman" w:cs="Times New Roman"/>
          <w:b/>
          <w:bCs/>
          <w:sz w:val="32"/>
          <w:szCs w:val="32"/>
          <w:lang w:val="en-IN"/>
        </w:rPr>
        <w:t>manual_adaptive_</w:t>
      </w:r>
      <w:proofErr w:type="gramStart"/>
      <w:r w:rsidRPr="008B5167">
        <w:rPr>
          <w:rFonts w:ascii="Times New Roman" w:hAnsi="Times New Roman" w:cs="Times New Roman"/>
          <w:b/>
          <w:bCs/>
          <w:sz w:val="32"/>
          <w:szCs w:val="32"/>
          <w:lang w:val="en-IN"/>
        </w:rPr>
        <w:t>threshold</w:t>
      </w:r>
      <w:proofErr w:type="spellEnd"/>
      <w:r w:rsidRPr="008B5167">
        <w:rPr>
          <w:rFonts w:ascii="Times New Roman" w:hAnsi="Times New Roman" w:cs="Times New Roman"/>
          <w:b/>
          <w:bCs/>
          <w:sz w:val="32"/>
          <w:szCs w:val="32"/>
          <w:lang w:val="en-IN"/>
        </w:rPr>
        <w:t>(</w:t>
      </w:r>
      <w:proofErr w:type="gramEnd"/>
      <w:r w:rsidRPr="008B5167">
        <w:rPr>
          <w:rFonts w:ascii="Times New Roman" w:hAnsi="Times New Roman" w:cs="Times New Roman"/>
          <w:b/>
          <w:bCs/>
          <w:sz w:val="32"/>
          <w:szCs w:val="32"/>
          <w:lang w:val="en-IN"/>
        </w:rPr>
        <w:t xml:space="preserve">image, </w:t>
      </w:r>
      <w:proofErr w:type="spellStart"/>
      <w:r w:rsidRPr="008B5167">
        <w:rPr>
          <w:rFonts w:ascii="Times New Roman" w:hAnsi="Times New Roman" w:cs="Times New Roman"/>
          <w:b/>
          <w:bCs/>
          <w:sz w:val="32"/>
          <w:szCs w:val="32"/>
          <w:lang w:val="en-IN"/>
        </w:rPr>
        <w:t>block_size</w:t>
      </w:r>
      <w:proofErr w:type="spellEnd"/>
      <w:r w:rsidRPr="008B5167">
        <w:rPr>
          <w:rFonts w:ascii="Times New Roman" w:hAnsi="Times New Roman" w:cs="Times New Roman"/>
          <w:b/>
          <w:bCs/>
          <w:sz w:val="32"/>
          <w:szCs w:val="32"/>
          <w:lang w:val="en-IN"/>
        </w:rPr>
        <w:t>=11, C=2)</w:t>
      </w:r>
    </w:p>
    <w:p w14:paraId="532CDF7C" w14:textId="77777777" w:rsidR="008B5167" w:rsidRPr="008B5167" w:rsidRDefault="008B5167" w:rsidP="004D7E5C">
      <w:pPr>
        <w:numPr>
          <w:ilvl w:val="0"/>
          <w:numId w:val="16"/>
        </w:numPr>
        <w:rPr>
          <w:rFonts w:ascii="Times New Roman" w:hAnsi="Times New Roman" w:cs="Times New Roman"/>
          <w:sz w:val="32"/>
          <w:szCs w:val="32"/>
          <w:lang w:val="en-IN"/>
        </w:rPr>
      </w:pPr>
      <w:r w:rsidRPr="008B5167">
        <w:rPr>
          <w:rFonts w:ascii="Times New Roman" w:hAnsi="Times New Roman" w:cs="Times New Roman"/>
          <w:b/>
          <w:bCs/>
          <w:sz w:val="32"/>
          <w:szCs w:val="32"/>
          <w:lang w:val="en-IN"/>
        </w:rPr>
        <w:t xml:space="preserve">Purpose: </w:t>
      </w:r>
      <w:r w:rsidRPr="008B5167">
        <w:rPr>
          <w:rFonts w:ascii="Times New Roman" w:hAnsi="Times New Roman" w:cs="Times New Roman"/>
          <w:sz w:val="32"/>
          <w:szCs w:val="32"/>
          <w:lang w:val="en-IN"/>
        </w:rPr>
        <w:t>Applies adaptive thresholding to convert grayscale to binary image</w:t>
      </w:r>
    </w:p>
    <w:p w14:paraId="7B866B84" w14:textId="77777777" w:rsidR="008B5167" w:rsidRPr="008B5167" w:rsidRDefault="008B5167" w:rsidP="004D7E5C">
      <w:pPr>
        <w:numPr>
          <w:ilvl w:val="0"/>
          <w:numId w:val="16"/>
        </w:num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Parameters: </w:t>
      </w:r>
      <w:r w:rsidRPr="008B5167">
        <w:rPr>
          <w:rFonts w:ascii="Times New Roman" w:hAnsi="Times New Roman" w:cs="Times New Roman"/>
          <w:sz w:val="32"/>
          <w:szCs w:val="32"/>
          <w:lang w:val="en-IN"/>
        </w:rPr>
        <w:t>Grayscale image, block size for local area, and constant C</w:t>
      </w:r>
    </w:p>
    <w:p w14:paraId="6ED78E20" w14:textId="77777777" w:rsidR="008B5167" w:rsidRPr="008B5167" w:rsidRDefault="008B5167" w:rsidP="004D7E5C">
      <w:pPr>
        <w:numPr>
          <w:ilvl w:val="0"/>
          <w:numId w:val="16"/>
        </w:num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Returns: </w:t>
      </w:r>
      <w:r w:rsidRPr="008B5167">
        <w:rPr>
          <w:rFonts w:ascii="Times New Roman" w:hAnsi="Times New Roman" w:cs="Times New Roman"/>
          <w:sz w:val="32"/>
          <w:szCs w:val="32"/>
          <w:lang w:val="en-IN"/>
        </w:rPr>
        <w:t>Binary image</w:t>
      </w:r>
    </w:p>
    <w:p w14:paraId="5E746679" w14:textId="77777777" w:rsidR="008B5167" w:rsidRPr="008B5167" w:rsidRDefault="008B5167" w:rsidP="004D7E5C">
      <w:pPr>
        <w:numPr>
          <w:ilvl w:val="0"/>
          <w:numId w:val="16"/>
        </w:num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Details: </w:t>
      </w:r>
      <w:r w:rsidRPr="008B5167">
        <w:rPr>
          <w:rFonts w:ascii="Times New Roman" w:hAnsi="Times New Roman" w:cs="Times New Roman"/>
          <w:sz w:val="32"/>
          <w:szCs w:val="32"/>
          <w:lang w:val="en-IN"/>
        </w:rPr>
        <w:t xml:space="preserve">For each pixel, calculates a threshold based on the mean of its </w:t>
      </w:r>
      <w:proofErr w:type="spellStart"/>
      <w:r w:rsidRPr="008B5167">
        <w:rPr>
          <w:rFonts w:ascii="Times New Roman" w:hAnsi="Times New Roman" w:cs="Times New Roman"/>
          <w:sz w:val="32"/>
          <w:szCs w:val="32"/>
          <w:lang w:val="en-IN"/>
        </w:rPr>
        <w:t>neighborhood</w:t>
      </w:r>
      <w:proofErr w:type="spellEnd"/>
      <w:r w:rsidRPr="008B5167">
        <w:rPr>
          <w:rFonts w:ascii="Times New Roman" w:hAnsi="Times New Roman" w:cs="Times New Roman"/>
          <w:sz w:val="32"/>
          <w:szCs w:val="32"/>
          <w:lang w:val="en-IN"/>
        </w:rPr>
        <w:t>, then applies thresholding</w:t>
      </w:r>
    </w:p>
    <w:p w14:paraId="328C0BBF" w14:textId="77777777" w:rsidR="008B5167" w:rsidRPr="008B5167" w:rsidRDefault="008B5167" w:rsidP="008B5167">
      <w:p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5. </w:t>
      </w:r>
      <w:proofErr w:type="spellStart"/>
      <w:r w:rsidRPr="008B5167">
        <w:rPr>
          <w:rFonts w:ascii="Times New Roman" w:hAnsi="Times New Roman" w:cs="Times New Roman"/>
          <w:b/>
          <w:bCs/>
          <w:sz w:val="32"/>
          <w:szCs w:val="32"/>
          <w:lang w:val="en-IN"/>
        </w:rPr>
        <w:t>manual_morphology_</w:t>
      </w:r>
      <w:proofErr w:type="gramStart"/>
      <w:r w:rsidRPr="008B5167">
        <w:rPr>
          <w:rFonts w:ascii="Times New Roman" w:hAnsi="Times New Roman" w:cs="Times New Roman"/>
          <w:b/>
          <w:bCs/>
          <w:sz w:val="32"/>
          <w:szCs w:val="32"/>
          <w:lang w:val="en-IN"/>
        </w:rPr>
        <w:t>close</w:t>
      </w:r>
      <w:proofErr w:type="spellEnd"/>
      <w:r w:rsidRPr="008B5167">
        <w:rPr>
          <w:rFonts w:ascii="Times New Roman" w:hAnsi="Times New Roman" w:cs="Times New Roman"/>
          <w:b/>
          <w:bCs/>
          <w:sz w:val="32"/>
          <w:szCs w:val="32"/>
          <w:lang w:val="en-IN"/>
        </w:rPr>
        <w:t>(</w:t>
      </w:r>
      <w:proofErr w:type="gramEnd"/>
      <w:r w:rsidRPr="008B5167">
        <w:rPr>
          <w:rFonts w:ascii="Times New Roman" w:hAnsi="Times New Roman" w:cs="Times New Roman"/>
          <w:b/>
          <w:bCs/>
          <w:sz w:val="32"/>
          <w:szCs w:val="32"/>
          <w:lang w:val="en-IN"/>
        </w:rPr>
        <w:t xml:space="preserve">image, </w:t>
      </w:r>
      <w:proofErr w:type="spellStart"/>
      <w:r w:rsidRPr="008B5167">
        <w:rPr>
          <w:rFonts w:ascii="Times New Roman" w:hAnsi="Times New Roman" w:cs="Times New Roman"/>
          <w:b/>
          <w:bCs/>
          <w:sz w:val="32"/>
          <w:szCs w:val="32"/>
          <w:lang w:val="en-IN"/>
        </w:rPr>
        <w:t>kernel_size</w:t>
      </w:r>
      <w:proofErr w:type="spellEnd"/>
      <w:r w:rsidRPr="008B5167">
        <w:rPr>
          <w:rFonts w:ascii="Times New Roman" w:hAnsi="Times New Roman" w:cs="Times New Roman"/>
          <w:b/>
          <w:bCs/>
          <w:sz w:val="32"/>
          <w:szCs w:val="32"/>
          <w:lang w:val="en-IN"/>
        </w:rPr>
        <w:t>=5, iterations=1)</w:t>
      </w:r>
    </w:p>
    <w:p w14:paraId="41AB656B" w14:textId="77777777" w:rsidR="008B5167" w:rsidRPr="008B5167" w:rsidRDefault="008B5167" w:rsidP="004D7E5C">
      <w:pPr>
        <w:numPr>
          <w:ilvl w:val="0"/>
          <w:numId w:val="17"/>
        </w:numPr>
        <w:rPr>
          <w:rFonts w:ascii="Times New Roman" w:hAnsi="Times New Roman" w:cs="Times New Roman"/>
          <w:sz w:val="32"/>
          <w:szCs w:val="32"/>
          <w:lang w:val="en-IN"/>
        </w:rPr>
      </w:pPr>
      <w:r w:rsidRPr="008B5167">
        <w:rPr>
          <w:rFonts w:ascii="Times New Roman" w:hAnsi="Times New Roman" w:cs="Times New Roman"/>
          <w:b/>
          <w:bCs/>
          <w:sz w:val="32"/>
          <w:szCs w:val="32"/>
          <w:lang w:val="en-IN"/>
        </w:rPr>
        <w:t xml:space="preserve">Purpose: </w:t>
      </w:r>
      <w:r w:rsidRPr="008B5167">
        <w:rPr>
          <w:rFonts w:ascii="Times New Roman" w:hAnsi="Times New Roman" w:cs="Times New Roman"/>
          <w:sz w:val="32"/>
          <w:szCs w:val="32"/>
          <w:lang w:val="en-IN"/>
        </w:rPr>
        <w:t>Applies morphological closing (dilation followed by erosion)</w:t>
      </w:r>
    </w:p>
    <w:p w14:paraId="675E9B33" w14:textId="77777777" w:rsidR="008B5167" w:rsidRPr="008B5167" w:rsidRDefault="008B5167" w:rsidP="004D7E5C">
      <w:pPr>
        <w:numPr>
          <w:ilvl w:val="0"/>
          <w:numId w:val="17"/>
        </w:numPr>
        <w:rPr>
          <w:rFonts w:ascii="Times New Roman" w:hAnsi="Times New Roman" w:cs="Times New Roman"/>
          <w:sz w:val="32"/>
          <w:szCs w:val="32"/>
          <w:lang w:val="en-IN"/>
        </w:rPr>
      </w:pPr>
      <w:r w:rsidRPr="008B5167">
        <w:rPr>
          <w:rFonts w:ascii="Times New Roman" w:hAnsi="Times New Roman" w:cs="Times New Roman"/>
          <w:b/>
          <w:bCs/>
          <w:sz w:val="32"/>
          <w:szCs w:val="32"/>
          <w:lang w:val="en-IN"/>
        </w:rPr>
        <w:t xml:space="preserve">Parameters: </w:t>
      </w:r>
      <w:r w:rsidRPr="008B5167">
        <w:rPr>
          <w:rFonts w:ascii="Times New Roman" w:hAnsi="Times New Roman" w:cs="Times New Roman"/>
          <w:sz w:val="32"/>
          <w:szCs w:val="32"/>
          <w:lang w:val="en-IN"/>
        </w:rPr>
        <w:t>Binary image, kernel size, and iterations count</w:t>
      </w:r>
    </w:p>
    <w:p w14:paraId="3374F1DC" w14:textId="77777777" w:rsidR="008B5167" w:rsidRPr="008B5167" w:rsidRDefault="008B5167" w:rsidP="004D7E5C">
      <w:pPr>
        <w:numPr>
          <w:ilvl w:val="0"/>
          <w:numId w:val="17"/>
        </w:num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Returns</w:t>
      </w:r>
      <w:r w:rsidRPr="008B5167">
        <w:rPr>
          <w:rFonts w:ascii="Times New Roman" w:hAnsi="Times New Roman" w:cs="Times New Roman"/>
          <w:sz w:val="32"/>
          <w:szCs w:val="32"/>
          <w:lang w:val="en-IN"/>
        </w:rPr>
        <w:t>: Processed binary image</w:t>
      </w:r>
    </w:p>
    <w:p w14:paraId="286F41D7" w14:textId="77777777" w:rsidR="008B5167" w:rsidRPr="008B5167" w:rsidRDefault="008B5167" w:rsidP="004D7E5C">
      <w:pPr>
        <w:numPr>
          <w:ilvl w:val="0"/>
          <w:numId w:val="17"/>
        </w:num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Details: </w:t>
      </w:r>
      <w:r w:rsidRPr="008B5167">
        <w:rPr>
          <w:rFonts w:ascii="Times New Roman" w:hAnsi="Times New Roman" w:cs="Times New Roman"/>
          <w:sz w:val="32"/>
          <w:szCs w:val="32"/>
          <w:lang w:val="en-IN"/>
        </w:rPr>
        <w:t>Fills small holes in the foreground objects, useful for closing small gaps in detected contours</w:t>
      </w:r>
    </w:p>
    <w:p w14:paraId="4F3DA26E" w14:textId="77777777" w:rsidR="008B5167" w:rsidRPr="008B5167" w:rsidRDefault="008B5167" w:rsidP="008B5167">
      <w:p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6. </w:t>
      </w:r>
      <w:proofErr w:type="spellStart"/>
      <w:r w:rsidRPr="008B5167">
        <w:rPr>
          <w:rFonts w:ascii="Times New Roman" w:hAnsi="Times New Roman" w:cs="Times New Roman"/>
          <w:b/>
          <w:bCs/>
          <w:sz w:val="32"/>
          <w:szCs w:val="32"/>
          <w:lang w:val="en-IN"/>
        </w:rPr>
        <w:t>manual_morphology_</w:t>
      </w:r>
      <w:proofErr w:type="gramStart"/>
      <w:r w:rsidRPr="008B5167">
        <w:rPr>
          <w:rFonts w:ascii="Times New Roman" w:hAnsi="Times New Roman" w:cs="Times New Roman"/>
          <w:b/>
          <w:bCs/>
          <w:sz w:val="32"/>
          <w:szCs w:val="32"/>
          <w:lang w:val="en-IN"/>
        </w:rPr>
        <w:t>open</w:t>
      </w:r>
      <w:proofErr w:type="spellEnd"/>
      <w:r w:rsidRPr="008B5167">
        <w:rPr>
          <w:rFonts w:ascii="Times New Roman" w:hAnsi="Times New Roman" w:cs="Times New Roman"/>
          <w:b/>
          <w:bCs/>
          <w:sz w:val="32"/>
          <w:szCs w:val="32"/>
          <w:lang w:val="en-IN"/>
        </w:rPr>
        <w:t>(</w:t>
      </w:r>
      <w:proofErr w:type="gramEnd"/>
      <w:r w:rsidRPr="008B5167">
        <w:rPr>
          <w:rFonts w:ascii="Times New Roman" w:hAnsi="Times New Roman" w:cs="Times New Roman"/>
          <w:b/>
          <w:bCs/>
          <w:sz w:val="32"/>
          <w:szCs w:val="32"/>
          <w:lang w:val="en-IN"/>
        </w:rPr>
        <w:t xml:space="preserve">image, </w:t>
      </w:r>
      <w:proofErr w:type="spellStart"/>
      <w:r w:rsidRPr="008B5167">
        <w:rPr>
          <w:rFonts w:ascii="Times New Roman" w:hAnsi="Times New Roman" w:cs="Times New Roman"/>
          <w:b/>
          <w:bCs/>
          <w:sz w:val="32"/>
          <w:szCs w:val="32"/>
          <w:lang w:val="en-IN"/>
        </w:rPr>
        <w:t>kernel_size</w:t>
      </w:r>
      <w:proofErr w:type="spellEnd"/>
      <w:r w:rsidRPr="008B5167">
        <w:rPr>
          <w:rFonts w:ascii="Times New Roman" w:hAnsi="Times New Roman" w:cs="Times New Roman"/>
          <w:b/>
          <w:bCs/>
          <w:sz w:val="32"/>
          <w:szCs w:val="32"/>
          <w:lang w:val="en-IN"/>
        </w:rPr>
        <w:t>=5, iterations=1)</w:t>
      </w:r>
    </w:p>
    <w:p w14:paraId="0A8D4130" w14:textId="77777777" w:rsidR="008B5167" w:rsidRPr="008B5167" w:rsidRDefault="008B5167" w:rsidP="004D7E5C">
      <w:pPr>
        <w:numPr>
          <w:ilvl w:val="0"/>
          <w:numId w:val="18"/>
        </w:numPr>
        <w:rPr>
          <w:rFonts w:ascii="Times New Roman" w:hAnsi="Times New Roman" w:cs="Times New Roman"/>
          <w:sz w:val="32"/>
          <w:szCs w:val="32"/>
          <w:lang w:val="en-IN"/>
        </w:rPr>
      </w:pPr>
      <w:r w:rsidRPr="008B5167">
        <w:rPr>
          <w:rFonts w:ascii="Times New Roman" w:hAnsi="Times New Roman" w:cs="Times New Roman"/>
          <w:b/>
          <w:bCs/>
          <w:sz w:val="32"/>
          <w:szCs w:val="32"/>
          <w:lang w:val="en-IN"/>
        </w:rPr>
        <w:t xml:space="preserve">Purpose: </w:t>
      </w:r>
      <w:r w:rsidRPr="008B5167">
        <w:rPr>
          <w:rFonts w:ascii="Times New Roman" w:hAnsi="Times New Roman" w:cs="Times New Roman"/>
          <w:sz w:val="32"/>
          <w:szCs w:val="32"/>
          <w:lang w:val="en-IN"/>
        </w:rPr>
        <w:t>Applies morphological opening (erosion followed by dilation)</w:t>
      </w:r>
    </w:p>
    <w:p w14:paraId="680A7F24" w14:textId="77777777" w:rsidR="008B5167" w:rsidRPr="008B5167" w:rsidRDefault="008B5167" w:rsidP="004D7E5C">
      <w:pPr>
        <w:numPr>
          <w:ilvl w:val="0"/>
          <w:numId w:val="18"/>
        </w:numPr>
        <w:rPr>
          <w:rFonts w:ascii="Times New Roman" w:hAnsi="Times New Roman" w:cs="Times New Roman"/>
          <w:sz w:val="32"/>
          <w:szCs w:val="32"/>
          <w:lang w:val="en-IN"/>
        </w:rPr>
      </w:pPr>
      <w:r w:rsidRPr="008B5167">
        <w:rPr>
          <w:rFonts w:ascii="Times New Roman" w:hAnsi="Times New Roman" w:cs="Times New Roman"/>
          <w:b/>
          <w:bCs/>
          <w:sz w:val="32"/>
          <w:szCs w:val="32"/>
          <w:lang w:val="en-IN"/>
        </w:rPr>
        <w:t xml:space="preserve">Parameters: </w:t>
      </w:r>
      <w:r w:rsidRPr="008B5167">
        <w:rPr>
          <w:rFonts w:ascii="Times New Roman" w:hAnsi="Times New Roman" w:cs="Times New Roman"/>
          <w:sz w:val="32"/>
          <w:szCs w:val="32"/>
          <w:lang w:val="en-IN"/>
        </w:rPr>
        <w:t>Binary image, kernel size, and iterations count</w:t>
      </w:r>
    </w:p>
    <w:p w14:paraId="75BC6476" w14:textId="77777777" w:rsidR="008B5167" w:rsidRPr="008B5167" w:rsidRDefault="008B5167" w:rsidP="004D7E5C">
      <w:pPr>
        <w:numPr>
          <w:ilvl w:val="0"/>
          <w:numId w:val="18"/>
        </w:numPr>
        <w:rPr>
          <w:rFonts w:ascii="Times New Roman" w:hAnsi="Times New Roman" w:cs="Times New Roman"/>
          <w:b/>
          <w:bCs/>
          <w:sz w:val="32"/>
          <w:szCs w:val="32"/>
          <w:lang w:val="en-IN"/>
        </w:rPr>
      </w:pPr>
      <w:r w:rsidRPr="008B5167">
        <w:rPr>
          <w:rFonts w:ascii="Times New Roman" w:hAnsi="Times New Roman" w:cs="Times New Roman"/>
          <w:sz w:val="32"/>
          <w:szCs w:val="32"/>
          <w:lang w:val="en-IN"/>
        </w:rPr>
        <w:t>Returns: Processed binary image</w:t>
      </w:r>
    </w:p>
    <w:p w14:paraId="576701A5" w14:textId="77777777" w:rsidR="008B5167" w:rsidRPr="008B5167" w:rsidRDefault="008B5167" w:rsidP="004D7E5C">
      <w:pPr>
        <w:numPr>
          <w:ilvl w:val="0"/>
          <w:numId w:val="18"/>
        </w:numPr>
        <w:rPr>
          <w:rFonts w:ascii="Times New Roman" w:hAnsi="Times New Roman" w:cs="Times New Roman"/>
          <w:sz w:val="32"/>
          <w:szCs w:val="32"/>
          <w:lang w:val="en-IN"/>
        </w:rPr>
      </w:pPr>
      <w:r w:rsidRPr="008B5167">
        <w:rPr>
          <w:rFonts w:ascii="Times New Roman" w:hAnsi="Times New Roman" w:cs="Times New Roman"/>
          <w:b/>
          <w:bCs/>
          <w:sz w:val="32"/>
          <w:szCs w:val="32"/>
          <w:lang w:val="en-IN"/>
        </w:rPr>
        <w:t xml:space="preserve">Details: </w:t>
      </w:r>
      <w:r w:rsidRPr="008B5167">
        <w:rPr>
          <w:rFonts w:ascii="Times New Roman" w:hAnsi="Times New Roman" w:cs="Times New Roman"/>
          <w:sz w:val="32"/>
          <w:szCs w:val="32"/>
          <w:lang w:val="en-IN"/>
        </w:rPr>
        <w:t>Removes small objects/noise from the foreground, keeping larger objects intact</w:t>
      </w:r>
    </w:p>
    <w:p w14:paraId="25B6FDAC" w14:textId="77777777" w:rsidR="008B5167" w:rsidRPr="008B5167" w:rsidRDefault="008B5167" w:rsidP="008B5167">
      <w:p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7. </w:t>
      </w:r>
      <w:proofErr w:type="spellStart"/>
      <w:r w:rsidRPr="008B5167">
        <w:rPr>
          <w:rFonts w:ascii="Times New Roman" w:hAnsi="Times New Roman" w:cs="Times New Roman"/>
          <w:b/>
          <w:bCs/>
          <w:sz w:val="32"/>
          <w:szCs w:val="32"/>
          <w:lang w:val="en-IN"/>
        </w:rPr>
        <w:t>manual_</w:t>
      </w:r>
      <w:proofErr w:type="gramStart"/>
      <w:r w:rsidRPr="008B5167">
        <w:rPr>
          <w:rFonts w:ascii="Times New Roman" w:hAnsi="Times New Roman" w:cs="Times New Roman"/>
          <w:b/>
          <w:bCs/>
          <w:sz w:val="32"/>
          <w:szCs w:val="32"/>
          <w:lang w:val="en-IN"/>
        </w:rPr>
        <w:t>dilate</w:t>
      </w:r>
      <w:proofErr w:type="spellEnd"/>
      <w:r w:rsidRPr="008B5167">
        <w:rPr>
          <w:rFonts w:ascii="Times New Roman" w:hAnsi="Times New Roman" w:cs="Times New Roman"/>
          <w:b/>
          <w:bCs/>
          <w:sz w:val="32"/>
          <w:szCs w:val="32"/>
          <w:lang w:val="en-IN"/>
        </w:rPr>
        <w:t>(</w:t>
      </w:r>
      <w:proofErr w:type="gramEnd"/>
      <w:r w:rsidRPr="008B5167">
        <w:rPr>
          <w:rFonts w:ascii="Times New Roman" w:hAnsi="Times New Roman" w:cs="Times New Roman"/>
          <w:b/>
          <w:bCs/>
          <w:sz w:val="32"/>
          <w:szCs w:val="32"/>
          <w:lang w:val="en-IN"/>
        </w:rPr>
        <w:t xml:space="preserve">image, </w:t>
      </w:r>
      <w:proofErr w:type="spellStart"/>
      <w:r w:rsidRPr="008B5167">
        <w:rPr>
          <w:rFonts w:ascii="Times New Roman" w:hAnsi="Times New Roman" w:cs="Times New Roman"/>
          <w:b/>
          <w:bCs/>
          <w:sz w:val="32"/>
          <w:szCs w:val="32"/>
          <w:lang w:val="en-IN"/>
        </w:rPr>
        <w:t>kernel_size</w:t>
      </w:r>
      <w:proofErr w:type="spellEnd"/>
      <w:r w:rsidRPr="008B5167">
        <w:rPr>
          <w:rFonts w:ascii="Times New Roman" w:hAnsi="Times New Roman" w:cs="Times New Roman"/>
          <w:b/>
          <w:bCs/>
          <w:sz w:val="32"/>
          <w:szCs w:val="32"/>
          <w:lang w:val="en-IN"/>
        </w:rPr>
        <w:t>=5, iterations=1)</w:t>
      </w:r>
    </w:p>
    <w:p w14:paraId="782E6415" w14:textId="77777777" w:rsidR="008B5167" w:rsidRPr="008B5167" w:rsidRDefault="008B5167" w:rsidP="004D7E5C">
      <w:pPr>
        <w:numPr>
          <w:ilvl w:val="0"/>
          <w:numId w:val="19"/>
        </w:numPr>
        <w:rPr>
          <w:rFonts w:ascii="Times New Roman" w:hAnsi="Times New Roman" w:cs="Times New Roman"/>
          <w:sz w:val="32"/>
          <w:szCs w:val="32"/>
          <w:lang w:val="en-IN"/>
        </w:rPr>
      </w:pPr>
      <w:r w:rsidRPr="008B5167">
        <w:rPr>
          <w:rFonts w:ascii="Times New Roman" w:hAnsi="Times New Roman" w:cs="Times New Roman"/>
          <w:b/>
          <w:bCs/>
          <w:sz w:val="32"/>
          <w:szCs w:val="32"/>
          <w:lang w:val="en-IN"/>
        </w:rPr>
        <w:t xml:space="preserve">Purpose: </w:t>
      </w:r>
      <w:r w:rsidRPr="008B5167">
        <w:rPr>
          <w:rFonts w:ascii="Times New Roman" w:hAnsi="Times New Roman" w:cs="Times New Roman"/>
          <w:sz w:val="32"/>
          <w:szCs w:val="32"/>
          <w:lang w:val="en-IN"/>
        </w:rPr>
        <w:t>Expands the boundaries of foreground objects</w:t>
      </w:r>
    </w:p>
    <w:p w14:paraId="26C2671A" w14:textId="77777777" w:rsidR="008B5167" w:rsidRPr="008B5167" w:rsidRDefault="008B5167" w:rsidP="004D7E5C">
      <w:pPr>
        <w:numPr>
          <w:ilvl w:val="0"/>
          <w:numId w:val="19"/>
        </w:num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Parameters: </w:t>
      </w:r>
      <w:r w:rsidRPr="008B5167">
        <w:rPr>
          <w:rFonts w:ascii="Times New Roman" w:hAnsi="Times New Roman" w:cs="Times New Roman"/>
          <w:sz w:val="32"/>
          <w:szCs w:val="32"/>
          <w:lang w:val="en-IN"/>
        </w:rPr>
        <w:t>Binary image, kernel size, and iterations count</w:t>
      </w:r>
    </w:p>
    <w:p w14:paraId="0AFA1276" w14:textId="77777777" w:rsidR="008B5167" w:rsidRPr="008B5167" w:rsidRDefault="008B5167" w:rsidP="004D7E5C">
      <w:pPr>
        <w:numPr>
          <w:ilvl w:val="0"/>
          <w:numId w:val="19"/>
        </w:num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Returns: Dilated image</w:t>
      </w:r>
    </w:p>
    <w:p w14:paraId="36A2ED51" w14:textId="77777777" w:rsidR="008B5167" w:rsidRPr="008B5167" w:rsidRDefault="008B5167" w:rsidP="004D7E5C">
      <w:pPr>
        <w:numPr>
          <w:ilvl w:val="0"/>
          <w:numId w:val="19"/>
        </w:num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Details: </w:t>
      </w:r>
      <w:r w:rsidRPr="008B5167">
        <w:rPr>
          <w:rFonts w:ascii="Times New Roman" w:hAnsi="Times New Roman" w:cs="Times New Roman"/>
          <w:sz w:val="32"/>
          <w:szCs w:val="32"/>
          <w:lang w:val="en-IN"/>
        </w:rPr>
        <w:t xml:space="preserve">If any pixel in the </w:t>
      </w:r>
      <w:proofErr w:type="spellStart"/>
      <w:r w:rsidRPr="008B5167">
        <w:rPr>
          <w:rFonts w:ascii="Times New Roman" w:hAnsi="Times New Roman" w:cs="Times New Roman"/>
          <w:sz w:val="32"/>
          <w:szCs w:val="32"/>
          <w:lang w:val="en-IN"/>
        </w:rPr>
        <w:t>neighborhood</w:t>
      </w:r>
      <w:proofErr w:type="spellEnd"/>
      <w:r w:rsidRPr="008B5167">
        <w:rPr>
          <w:rFonts w:ascii="Times New Roman" w:hAnsi="Times New Roman" w:cs="Times New Roman"/>
          <w:sz w:val="32"/>
          <w:szCs w:val="32"/>
          <w:lang w:val="en-IN"/>
        </w:rPr>
        <w:t xml:space="preserve"> is white, the </w:t>
      </w:r>
      <w:proofErr w:type="spellStart"/>
      <w:r w:rsidRPr="008B5167">
        <w:rPr>
          <w:rFonts w:ascii="Times New Roman" w:hAnsi="Times New Roman" w:cs="Times New Roman"/>
          <w:sz w:val="32"/>
          <w:szCs w:val="32"/>
          <w:lang w:val="en-IN"/>
        </w:rPr>
        <w:t>center</w:t>
      </w:r>
      <w:proofErr w:type="spellEnd"/>
      <w:r w:rsidRPr="008B5167">
        <w:rPr>
          <w:rFonts w:ascii="Times New Roman" w:hAnsi="Times New Roman" w:cs="Times New Roman"/>
          <w:sz w:val="32"/>
          <w:szCs w:val="32"/>
          <w:lang w:val="en-IN"/>
        </w:rPr>
        <w:t xml:space="preserve"> pixel becomes white</w:t>
      </w:r>
    </w:p>
    <w:p w14:paraId="23771BF6" w14:textId="77777777" w:rsidR="008B5167" w:rsidRPr="008B5167" w:rsidRDefault="008B5167" w:rsidP="008B5167">
      <w:p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8. </w:t>
      </w:r>
      <w:proofErr w:type="spellStart"/>
      <w:r w:rsidRPr="008B5167">
        <w:rPr>
          <w:rFonts w:ascii="Times New Roman" w:hAnsi="Times New Roman" w:cs="Times New Roman"/>
          <w:b/>
          <w:bCs/>
          <w:sz w:val="32"/>
          <w:szCs w:val="32"/>
          <w:lang w:val="en-IN"/>
        </w:rPr>
        <w:t>manual_</w:t>
      </w:r>
      <w:proofErr w:type="gramStart"/>
      <w:r w:rsidRPr="008B5167">
        <w:rPr>
          <w:rFonts w:ascii="Times New Roman" w:hAnsi="Times New Roman" w:cs="Times New Roman"/>
          <w:b/>
          <w:bCs/>
          <w:sz w:val="32"/>
          <w:szCs w:val="32"/>
          <w:lang w:val="en-IN"/>
        </w:rPr>
        <w:t>erode</w:t>
      </w:r>
      <w:proofErr w:type="spellEnd"/>
      <w:r w:rsidRPr="008B5167">
        <w:rPr>
          <w:rFonts w:ascii="Times New Roman" w:hAnsi="Times New Roman" w:cs="Times New Roman"/>
          <w:b/>
          <w:bCs/>
          <w:sz w:val="32"/>
          <w:szCs w:val="32"/>
          <w:lang w:val="en-IN"/>
        </w:rPr>
        <w:t>(</w:t>
      </w:r>
      <w:proofErr w:type="gramEnd"/>
      <w:r w:rsidRPr="008B5167">
        <w:rPr>
          <w:rFonts w:ascii="Times New Roman" w:hAnsi="Times New Roman" w:cs="Times New Roman"/>
          <w:b/>
          <w:bCs/>
          <w:sz w:val="32"/>
          <w:szCs w:val="32"/>
          <w:lang w:val="en-IN"/>
        </w:rPr>
        <w:t xml:space="preserve">image, </w:t>
      </w:r>
      <w:proofErr w:type="spellStart"/>
      <w:r w:rsidRPr="008B5167">
        <w:rPr>
          <w:rFonts w:ascii="Times New Roman" w:hAnsi="Times New Roman" w:cs="Times New Roman"/>
          <w:b/>
          <w:bCs/>
          <w:sz w:val="32"/>
          <w:szCs w:val="32"/>
          <w:lang w:val="en-IN"/>
        </w:rPr>
        <w:t>kernel_size</w:t>
      </w:r>
      <w:proofErr w:type="spellEnd"/>
      <w:r w:rsidRPr="008B5167">
        <w:rPr>
          <w:rFonts w:ascii="Times New Roman" w:hAnsi="Times New Roman" w:cs="Times New Roman"/>
          <w:b/>
          <w:bCs/>
          <w:sz w:val="32"/>
          <w:szCs w:val="32"/>
          <w:lang w:val="en-IN"/>
        </w:rPr>
        <w:t>=5, iterations=1)</w:t>
      </w:r>
    </w:p>
    <w:p w14:paraId="2B78768C" w14:textId="77777777" w:rsidR="008B5167" w:rsidRPr="008B5167" w:rsidRDefault="008B5167" w:rsidP="004D7E5C">
      <w:pPr>
        <w:numPr>
          <w:ilvl w:val="0"/>
          <w:numId w:val="20"/>
        </w:num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Purpose: </w:t>
      </w:r>
      <w:r w:rsidRPr="008B5167">
        <w:rPr>
          <w:rFonts w:ascii="Times New Roman" w:hAnsi="Times New Roman" w:cs="Times New Roman"/>
          <w:sz w:val="32"/>
          <w:szCs w:val="32"/>
          <w:lang w:val="en-IN"/>
        </w:rPr>
        <w:t>Shrinks the boundaries of foreground objects</w:t>
      </w:r>
    </w:p>
    <w:p w14:paraId="4768ABF4" w14:textId="77777777" w:rsidR="008B5167" w:rsidRPr="008B5167" w:rsidRDefault="008B5167" w:rsidP="004D7E5C">
      <w:pPr>
        <w:numPr>
          <w:ilvl w:val="0"/>
          <w:numId w:val="20"/>
        </w:num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Parameters</w:t>
      </w:r>
      <w:r w:rsidRPr="008B5167">
        <w:rPr>
          <w:rFonts w:ascii="Times New Roman" w:hAnsi="Times New Roman" w:cs="Times New Roman"/>
          <w:sz w:val="32"/>
          <w:szCs w:val="32"/>
          <w:lang w:val="en-IN"/>
        </w:rPr>
        <w:t>: Binary image, kernel size, and iterations count</w:t>
      </w:r>
    </w:p>
    <w:p w14:paraId="15999A57" w14:textId="77777777" w:rsidR="008B5167" w:rsidRPr="008B5167" w:rsidRDefault="008B5167" w:rsidP="004D7E5C">
      <w:pPr>
        <w:numPr>
          <w:ilvl w:val="0"/>
          <w:numId w:val="20"/>
        </w:num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Returns: </w:t>
      </w:r>
      <w:r w:rsidRPr="008B5167">
        <w:rPr>
          <w:rFonts w:ascii="Times New Roman" w:hAnsi="Times New Roman" w:cs="Times New Roman"/>
          <w:sz w:val="32"/>
          <w:szCs w:val="32"/>
          <w:lang w:val="en-IN"/>
        </w:rPr>
        <w:t>Eroded image</w:t>
      </w:r>
    </w:p>
    <w:p w14:paraId="40C2C842" w14:textId="77777777" w:rsidR="008B5167" w:rsidRPr="008B5167" w:rsidRDefault="008B5167" w:rsidP="004D7E5C">
      <w:pPr>
        <w:numPr>
          <w:ilvl w:val="0"/>
          <w:numId w:val="20"/>
        </w:num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Details: </w:t>
      </w:r>
      <w:r w:rsidRPr="008B5167">
        <w:rPr>
          <w:rFonts w:ascii="Times New Roman" w:hAnsi="Times New Roman" w:cs="Times New Roman"/>
          <w:sz w:val="32"/>
          <w:szCs w:val="32"/>
          <w:lang w:val="en-IN"/>
        </w:rPr>
        <w:t xml:space="preserve">Only if all pixels in the </w:t>
      </w:r>
      <w:proofErr w:type="spellStart"/>
      <w:r w:rsidRPr="008B5167">
        <w:rPr>
          <w:rFonts w:ascii="Times New Roman" w:hAnsi="Times New Roman" w:cs="Times New Roman"/>
          <w:sz w:val="32"/>
          <w:szCs w:val="32"/>
          <w:lang w:val="en-IN"/>
        </w:rPr>
        <w:t>neighborhood</w:t>
      </w:r>
      <w:proofErr w:type="spellEnd"/>
      <w:r w:rsidRPr="008B5167">
        <w:rPr>
          <w:rFonts w:ascii="Times New Roman" w:hAnsi="Times New Roman" w:cs="Times New Roman"/>
          <w:sz w:val="32"/>
          <w:szCs w:val="32"/>
          <w:lang w:val="en-IN"/>
        </w:rPr>
        <w:t xml:space="preserve"> are white, the </w:t>
      </w:r>
      <w:proofErr w:type="spellStart"/>
      <w:r w:rsidRPr="008B5167">
        <w:rPr>
          <w:rFonts w:ascii="Times New Roman" w:hAnsi="Times New Roman" w:cs="Times New Roman"/>
          <w:sz w:val="32"/>
          <w:szCs w:val="32"/>
          <w:lang w:val="en-IN"/>
        </w:rPr>
        <w:t>center</w:t>
      </w:r>
      <w:proofErr w:type="spellEnd"/>
      <w:r w:rsidRPr="008B5167">
        <w:rPr>
          <w:rFonts w:ascii="Times New Roman" w:hAnsi="Times New Roman" w:cs="Times New Roman"/>
          <w:sz w:val="32"/>
          <w:szCs w:val="32"/>
          <w:lang w:val="en-IN"/>
        </w:rPr>
        <w:t xml:space="preserve"> pixel remains white</w:t>
      </w:r>
    </w:p>
    <w:p w14:paraId="0B895EDA" w14:textId="77777777" w:rsidR="008B5167" w:rsidRPr="008B5167" w:rsidRDefault="008B5167" w:rsidP="008B5167">
      <w:p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9. </w:t>
      </w:r>
      <w:proofErr w:type="spellStart"/>
      <w:r w:rsidRPr="008B5167">
        <w:rPr>
          <w:rFonts w:ascii="Times New Roman" w:hAnsi="Times New Roman" w:cs="Times New Roman"/>
          <w:b/>
          <w:bCs/>
          <w:sz w:val="32"/>
          <w:szCs w:val="32"/>
          <w:lang w:val="en-IN"/>
        </w:rPr>
        <w:t>manual_sobel</w:t>
      </w:r>
      <w:proofErr w:type="spellEnd"/>
      <w:r w:rsidRPr="008B5167">
        <w:rPr>
          <w:rFonts w:ascii="Times New Roman" w:hAnsi="Times New Roman" w:cs="Times New Roman"/>
          <w:b/>
          <w:bCs/>
          <w:sz w:val="32"/>
          <w:szCs w:val="32"/>
          <w:lang w:val="en-IN"/>
        </w:rPr>
        <w:t>(image)</w:t>
      </w:r>
    </w:p>
    <w:p w14:paraId="300880A0" w14:textId="77777777" w:rsidR="008B5167" w:rsidRPr="008B5167" w:rsidRDefault="008B5167" w:rsidP="004D7E5C">
      <w:pPr>
        <w:numPr>
          <w:ilvl w:val="0"/>
          <w:numId w:val="21"/>
        </w:num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lastRenderedPageBreak/>
        <w:t>Purpose</w:t>
      </w:r>
      <w:r w:rsidRPr="008B5167">
        <w:rPr>
          <w:rFonts w:ascii="Times New Roman" w:hAnsi="Times New Roman" w:cs="Times New Roman"/>
          <w:sz w:val="32"/>
          <w:szCs w:val="32"/>
          <w:lang w:val="en-IN"/>
        </w:rPr>
        <w:t>: Applies Sobel operators to detect edges and gradients</w:t>
      </w:r>
    </w:p>
    <w:p w14:paraId="513B5324" w14:textId="77777777" w:rsidR="008B5167" w:rsidRPr="008B5167" w:rsidRDefault="008B5167" w:rsidP="004D7E5C">
      <w:pPr>
        <w:numPr>
          <w:ilvl w:val="0"/>
          <w:numId w:val="21"/>
        </w:numPr>
        <w:rPr>
          <w:rFonts w:ascii="Times New Roman" w:hAnsi="Times New Roman" w:cs="Times New Roman"/>
          <w:sz w:val="32"/>
          <w:szCs w:val="32"/>
          <w:lang w:val="en-IN"/>
        </w:rPr>
      </w:pPr>
      <w:r w:rsidRPr="008B5167">
        <w:rPr>
          <w:rFonts w:ascii="Times New Roman" w:hAnsi="Times New Roman" w:cs="Times New Roman"/>
          <w:b/>
          <w:bCs/>
          <w:sz w:val="32"/>
          <w:szCs w:val="32"/>
          <w:lang w:val="en-IN"/>
        </w:rPr>
        <w:t xml:space="preserve">Parameters: </w:t>
      </w:r>
      <w:r w:rsidRPr="008B5167">
        <w:rPr>
          <w:rFonts w:ascii="Times New Roman" w:hAnsi="Times New Roman" w:cs="Times New Roman"/>
          <w:sz w:val="32"/>
          <w:szCs w:val="32"/>
          <w:lang w:val="en-IN"/>
        </w:rPr>
        <w:t>Grayscale image</w:t>
      </w:r>
    </w:p>
    <w:p w14:paraId="6BF15DD3" w14:textId="77777777" w:rsidR="008B5167" w:rsidRPr="008B5167" w:rsidRDefault="008B5167" w:rsidP="004D7E5C">
      <w:pPr>
        <w:numPr>
          <w:ilvl w:val="0"/>
          <w:numId w:val="21"/>
        </w:numPr>
        <w:rPr>
          <w:rFonts w:ascii="Times New Roman" w:hAnsi="Times New Roman" w:cs="Times New Roman"/>
          <w:sz w:val="32"/>
          <w:szCs w:val="32"/>
          <w:lang w:val="en-IN"/>
        </w:rPr>
      </w:pPr>
      <w:r w:rsidRPr="008B5167">
        <w:rPr>
          <w:rFonts w:ascii="Times New Roman" w:hAnsi="Times New Roman" w:cs="Times New Roman"/>
          <w:b/>
          <w:bCs/>
          <w:sz w:val="32"/>
          <w:szCs w:val="32"/>
          <w:lang w:val="en-IN"/>
        </w:rPr>
        <w:t xml:space="preserve">Returns: </w:t>
      </w:r>
      <w:r w:rsidRPr="008B5167">
        <w:rPr>
          <w:rFonts w:ascii="Times New Roman" w:hAnsi="Times New Roman" w:cs="Times New Roman"/>
          <w:sz w:val="32"/>
          <w:szCs w:val="32"/>
          <w:lang w:val="en-IN"/>
        </w:rPr>
        <w:t>Gradient in x and y directions</w:t>
      </w:r>
    </w:p>
    <w:p w14:paraId="25A94803" w14:textId="77777777" w:rsidR="008B5167" w:rsidRPr="008B5167" w:rsidRDefault="008B5167" w:rsidP="004D7E5C">
      <w:pPr>
        <w:numPr>
          <w:ilvl w:val="0"/>
          <w:numId w:val="21"/>
        </w:numPr>
        <w:rPr>
          <w:rFonts w:ascii="Times New Roman" w:hAnsi="Times New Roman" w:cs="Times New Roman"/>
          <w:sz w:val="32"/>
          <w:szCs w:val="32"/>
          <w:lang w:val="en-IN"/>
        </w:rPr>
      </w:pPr>
      <w:r w:rsidRPr="008B5167">
        <w:rPr>
          <w:rFonts w:ascii="Times New Roman" w:hAnsi="Times New Roman" w:cs="Times New Roman"/>
          <w:b/>
          <w:bCs/>
          <w:sz w:val="32"/>
          <w:szCs w:val="32"/>
          <w:lang w:val="en-IN"/>
        </w:rPr>
        <w:t xml:space="preserve">Details: </w:t>
      </w:r>
      <w:r w:rsidRPr="008B5167">
        <w:rPr>
          <w:rFonts w:ascii="Times New Roman" w:hAnsi="Times New Roman" w:cs="Times New Roman"/>
          <w:sz w:val="32"/>
          <w:szCs w:val="32"/>
          <w:lang w:val="en-IN"/>
        </w:rPr>
        <w:t>Uses 3×3 Sobel kernels to find horizontal and vertical gradients</w:t>
      </w:r>
    </w:p>
    <w:p w14:paraId="6A3C6557" w14:textId="77777777" w:rsidR="008B5167" w:rsidRPr="008B5167" w:rsidRDefault="008B5167" w:rsidP="008B5167">
      <w:p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10. </w:t>
      </w:r>
      <w:proofErr w:type="spellStart"/>
      <w:r w:rsidRPr="008B5167">
        <w:rPr>
          <w:rFonts w:ascii="Times New Roman" w:hAnsi="Times New Roman" w:cs="Times New Roman"/>
          <w:b/>
          <w:bCs/>
          <w:sz w:val="32"/>
          <w:szCs w:val="32"/>
          <w:lang w:val="en-IN"/>
        </w:rPr>
        <w:t>manual_</w:t>
      </w:r>
      <w:proofErr w:type="gramStart"/>
      <w:r w:rsidRPr="008B5167">
        <w:rPr>
          <w:rFonts w:ascii="Times New Roman" w:hAnsi="Times New Roman" w:cs="Times New Roman"/>
          <w:b/>
          <w:bCs/>
          <w:sz w:val="32"/>
          <w:szCs w:val="32"/>
          <w:lang w:val="en-IN"/>
        </w:rPr>
        <w:t>canny</w:t>
      </w:r>
      <w:proofErr w:type="spellEnd"/>
      <w:r w:rsidRPr="008B5167">
        <w:rPr>
          <w:rFonts w:ascii="Times New Roman" w:hAnsi="Times New Roman" w:cs="Times New Roman"/>
          <w:b/>
          <w:bCs/>
          <w:sz w:val="32"/>
          <w:szCs w:val="32"/>
          <w:lang w:val="en-IN"/>
        </w:rPr>
        <w:t>(</w:t>
      </w:r>
      <w:proofErr w:type="gramEnd"/>
      <w:r w:rsidRPr="008B5167">
        <w:rPr>
          <w:rFonts w:ascii="Times New Roman" w:hAnsi="Times New Roman" w:cs="Times New Roman"/>
          <w:b/>
          <w:bCs/>
          <w:sz w:val="32"/>
          <w:szCs w:val="32"/>
          <w:lang w:val="en-IN"/>
        </w:rPr>
        <w:t xml:space="preserve">image, </w:t>
      </w:r>
      <w:proofErr w:type="spellStart"/>
      <w:r w:rsidRPr="008B5167">
        <w:rPr>
          <w:rFonts w:ascii="Times New Roman" w:hAnsi="Times New Roman" w:cs="Times New Roman"/>
          <w:b/>
          <w:bCs/>
          <w:sz w:val="32"/>
          <w:szCs w:val="32"/>
          <w:lang w:val="en-IN"/>
        </w:rPr>
        <w:t>low_threshold</w:t>
      </w:r>
      <w:proofErr w:type="spellEnd"/>
      <w:r w:rsidRPr="008B5167">
        <w:rPr>
          <w:rFonts w:ascii="Times New Roman" w:hAnsi="Times New Roman" w:cs="Times New Roman"/>
          <w:b/>
          <w:bCs/>
          <w:sz w:val="32"/>
          <w:szCs w:val="32"/>
          <w:lang w:val="en-IN"/>
        </w:rPr>
        <w:t xml:space="preserve">=30, </w:t>
      </w:r>
      <w:proofErr w:type="spellStart"/>
      <w:r w:rsidRPr="008B5167">
        <w:rPr>
          <w:rFonts w:ascii="Times New Roman" w:hAnsi="Times New Roman" w:cs="Times New Roman"/>
          <w:b/>
          <w:bCs/>
          <w:sz w:val="32"/>
          <w:szCs w:val="32"/>
          <w:lang w:val="en-IN"/>
        </w:rPr>
        <w:t>high_threshold</w:t>
      </w:r>
      <w:proofErr w:type="spellEnd"/>
      <w:r w:rsidRPr="008B5167">
        <w:rPr>
          <w:rFonts w:ascii="Times New Roman" w:hAnsi="Times New Roman" w:cs="Times New Roman"/>
          <w:b/>
          <w:bCs/>
          <w:sz w:val="32"/>
          <w:szCs w:val="32"/>
          <w:lang w:val="en-IN"/>
        </w:rPr>
        <w:t>=150)</w:t>
      </w:r>
    </w:p>
    <w:p w14:paraId="2A08BB09" w14:textId="77777777" w:rsidR="008B5167" w:rsidRPr="008B5167" w:rsidRDefault="008B5167" w:rsidP="004D7E5C">
      <w:pPr>
        <w:numPr>
          <w:ilvl w:val="0"/>
          <w:numId w:val="22"/>
        </w:numPr>
        <w:rPr>
          <w:rFonts w:ascii="Times New Roman" w:hAnsi="Times New Roman" w:cs="Times New Roman"/>
          <w:sz w:val="32"/>
          <w:szCs w:val="32"/>
          <w:lang w:val="en-IN"/>
        </w:rPr>
      </w:pPr>
      <w:r w:rsidRPr="008B5167">
        <w:rPr>
          <w:rFonts w:ascii="Times New Roman" w:hAnsi="Times New Roman" w:cs="Times New Roman"/>
          <w:b/>
          <w:bCs/>
          <w:sz w:val="32"/>
          <w:szCs w:val="32"/>
          <w:lang w:val="en-IN"/>
        </w:rPr>
        <w:t xml:space="preserve">Purpose: </w:t>
      </w:r>
      <w:r w:rsidRPr="008B5167">
        <w:rPr>
          <w:rFonts w:ascii="Times New Roman" w:hAnsi="Times New Roman" w:cs="Times New Roman"/>
          <w:sz w:val="32"/>
          <w:szCs w:val="32"/>
          <w:lang w:val="en-IN"/>
        </w:rPr>
        <w:t>Implements Canny edge detection algorithm</w:t>
      </w:r>
    </w:p>
    <w:p w14:paraId="2BFC087C" w14:textId="77777777" w:rsidR="008B5167" w:rsidRPr="008B5167" w:rsidRDefault="008B5167" w:rsidP="004D7E5C">
      <w:pPr>
        <w:numPr>
          <w:ilvl w:val="0"/>
          <w:numId w:val="22"/>
        </w:num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Parameters: </w:t>
      </w:r>
      <w:r w:rsidRPr="008B5167">
        <w:rPr>
          <w:rFonts w:ascii="Times New Roman" w:hAnsi="Times New Roman" w:cs="Times New Roman"/>
          <w:sz w:val="32"/>
          <w:szCs w:val="32"/>
          <w:lang w:val="en-IN"/>
        </w:rPr>
        <w:t>Grayscale image, low and high thresholds</w:t>
      </w:r>
    </w:p>
    <w:p w14:paraId="7EDE4A12" w14:textId="77777777" w:rsidR="008B5167" w:rsidRPr="008B5167" w:rsidRDefault="008B5167" w:rsidP="004D7E5C">
      <w:pPr>
        <w:numPr>
          <w:ilvl w:val="0"/>
          <w:numId w:val="22"/>
        </w:numPr>
        <w:rPr>
          <w:rFonts w:ascii="Times New Roman" w:hAnsi="Times New Roman" w:cs="Times New Roman"/>
          <w:sz w:val="32"/>
          <w:szCs w:val="32"/>
          <w:lang w:val="en-IN"/>
        </w:rPr>
      </w:pPr>
      <w:r w:rsidRPr="008B5167">
        <w:rPr>
          <w:rFonts w:ascii="Times New Roman" w:hAnsi="Times New Roman" w:cs="Times New Roman"/>
          <w:b/>
          <w:bCs/>
          <w:sz w:val="32"/>
          <w:szCs w:val="32"/>
          <w:lang w:val="en-IN"/>
        </w:rPr>
        <w:t xml:space="preserve">Returns: </w:t>
      </w:r>
      <w:r w:rsidRPr="008B5167">
        <w:rPr>
          <w:rFonts w:ascii="Times New Roman" w:hAnsi="Times New Roman" w:cs="Times New Roman"/>
          <w:sz w:val="32"/>
          <w:szCs w:val="32"/>
          <w:lang w:val="en-IN"/>
        </w:rPr>
        <w:t>Edge image</w:t>
      </w:r>
    </w:p>
    <w:p w14:paraId="30CC8A41" w14:textId="77777777" w:rsidR="008B5167" w:rsidRDefault="008B5167" w:rsidP="004D7E5C">
      <w:pPr>
        <w:numPr>
          <w:ilvl w:val="0"/>
          <w:numId w:val="22"/>
        </w:numPr>
        <w:rPr>
          <w:rFonts w:ascii="Times New Roman" w:hAnsi="Times New Roman" w:cs="Times New Roman"/>
          <w:sz w:val="32"/>
          <w:szCs w:val="32"/>
          <w:lang w:val="en-IN"/>
        </w:rPr>
      </w:pPr>
      <w:r w:rsidRPr="008B5167">
        <w:rPr>
          <w:rFonts w:ascii="Times New Roman" w:hAnsi="Times New Roman" w:cs="Times New Roman"/>
          <w:b/>
          <w:bCs/>
          <w:sz w:val="32"/>
          <w:szCs w:val="32"/>
          <w:lang w:val="en-IN"/>
        </w:rPr>
        <w:t xml:space="preserve">Details: Four steps: </w:t>
      </w:r>
      <w:r w:rsidRPr="008B5167">
        <w:rPr>
          <w:rFonts w:ascii="Times New Roman" w:hAnsi="Times New Roman" w:cs="Times New Roman"/>
          <w:sz w:val="32"/>
          <w:szCs w:val="32"/>
          <w:lang w:val="en-IN"/>
        </w:rPr>
        <w:t>gradient calculation, magnitude/direction computation, non-maximum suppression, and hysteresis thresholding</w:t>
      </w:r>
    </w:p>
    <w:p w14:paraId="41DA9379" w14:textId="77777777" w:rsidR="008B5167" w:rsidRPr="008B5167" w:rsidRDefault="008B5167" w:rsidP="008B5167">
      <w:pPr>
        <w:ind w:left="720"/>
        <w:rPr>
          <w:rFonts w:ascii="Times New Roman" w:hAnsi="Times New Roman" w:cs="Times New Roman"/>
          <w:sz w:val="32"/>
          <w:szCs w:val="32"/>
          <w:lang w:val="en-IN"/>
        </w:rPr>
      </w:pPr>
    </w:p>
    <w:p w14:paraId="31E0A0E1" w14:textId="77777777" w:rsidR="008B5167" w:rsidRPr="008B5167" w:rsidRDefault="008B5167" w:rsidP="008B5167">
      <w:p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11. </w:t>
      </w:r>
      <w:proofErr w:type="spellStart"/>
      <w:r w:rsidRPr="008B5167">
        <w:rPr>
          <w:rFonts w:ascii="Times New Roman" w:hAnsi="Times New Roman" w:cs="Times New Roman"/>
          <w:b/>
          <w:bCs/>
          <w:sz w:val="32"/>
          <w:szCs w:val="32"/>
          <w:lang w:val="en-IN"/>
        </w:rPr>
        <w:t>manual_find_contours</w:t>
      </w:r>
      <w:proofErr w:type="spellEnd"/>
      <w:r w:rsidRPr="008B5167">
        <w:rPr>
          <w:rFonts w:ascii="Times New Roman" w:hAnsi="Times New Roman" w:cs="Times New Roman"/>
          <w:b/>
          <w:bCs/>
          <w:sz w:val="32"/>
          <w:szCs w:val="32"/>
          <w:lang w:val="en-IN"/>
        </w:rPr>
        <w:t>(</w:t>
      </w:r>
      <w:proofErr w:type="spellStart"/>
      <w:r w:rsidRPr="008B5167">
        <w:rPr>
          <w:rFonts w:ascii="Times New Roman" w:hAnsi="Times New Roman" w:cs="Times New Roman"/>
          <w:b/>
          <w:bCs/>
          <w:sz w:val="32"/>
          <w:szCs w:val="32"/>
          <w:lang w:val="en-IN"/>
        </w:rPr>
        <w:t>binary_image</w:t>
      </w:r>
      <w:proofErr w:type="spellEnd"/>
      <w:r w:rsidRPr="008B5167">
        <w:rPr>
          <w:rFonts w:ascii="Times New Roman" w:hAnsi="Times New Roman" w:cs="Times New Roman"/>
          <w:b/>
          <w:bCs/>
          <w:sz w:val="32"/>
          <w:szCs w:val="32"/>
          <w:lang w:val="en-IN"/>
        </w:rPr>
        <w:t>)</w:t>
      </w:r>
    </w:p>
    <w:p w14:paraId="1188933C" w14:textId="77777777" w:rsidR="008B5167" w:rsidRPr="008B5167" w:rsidRDefault="008B5167" w:rsidP="004D7E5C">
      <w:pPr>
        <w:numPr>
          <w:ilvl w:val="0"/>
          <w:numId w:val="23"/>
        </w:num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Purpose: </w:t>
      </w:r>
      <w:r w:rsidRPr="008B5167">
        <w:rPr>
          <w:rFonts w:ascii="Times New Roman" w:hAnsi="Times New Roman" w:cs="Times New Roman"/>
          <w:sz w:val="32"/>
          <w:szCs w:val="32"/>
          <w:lang w:val="en-IN"/>
        </w:rPr>
        <w:t>Finds contours (boundaries) in binary images</w:t>
      </w:r>
    </w:p>
    <w:p w14:paraId="3F8520D1" w14:textId="77777777" w:rsidR="008B5167" w:rsidRPr="008B5167" w:rsidRDefault="008B5167" w:rsidP="004D7E5C">
      <w:pPr>
        <w:numPr>
          <w:ilvl w:val="0"/>
          <w:numId w:val="23"/>
        </w:num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Parameters: </w:t>
      </w:r>
      <w:r w:rsidRPr="008B5167">
        <w:rPr>
          <w:rFonts w:ascii="Times New Roman" w:hAnsi="Times New Roman" w:cs="Times New Roman"/>
          <w:sz w:val="32"/>
          <w:szCs w:val="32"/>
          <w:lang w:val="en-IN"/>
        </w:rPr>
        <w:t>Binary image</w:t>
      </w:r>
    </w:p>
    <w:p w14:paraId="7148B85B" w14:textId="77777777" w:rsidR="008B5167" w:rsidRPr="008B5167" w:rsidRDefault="008B5167" w:rsidP="004D7E5C">
      <w:pPr>
        <w:numPr>
          <w:ilvl w:val="0"/>
          <w:numId w:val="23"/>
        </w:numPr>
        <w:rPr>
          <w:rFonts w:ascii="Times New Roman" w:hAnsi="Times New Roman" w:cs="Times New Roman"/>
          <w:sz w:val="32"/>
          <w:szCs w:val="32"/>
          <w:lang w:val="en-IN"/>
        </w:rPr>
      </w:pPr>
      <w:r w:rsidRPr="008B5167">
        <w:rPr>
          <w:rFonts w:ascii="Times New Roman" w:hAnsi="Times New Roman" w:cs="Times New Roman"/>
          <w:b/>
          <w:bCs/>
          <w:sz w:val="32"/>
          <w:szCs w:val="32"/>
          <w:lang w:val="en-IN"/>
        </w:rPr>
        <w:t xml:space="preserve">Returns: </w:t>
      </w:r>
      <w:r w:rsidRPr="008B5167">
        <w:rPr>
          <w:rFonts w:ascii="Times New Roman" w:hAnsi="Times New Roman" w:cs="Times New Roman"/>
          <w:sz w:val="32"/>
          <w:szCs w:val="32"/>
          <w:lang w:val="en-IN"/>
        </w:rPr>
        <w:t>List of contours, where each contour is a list of (</w:t>
      </w:r>
      <w:proofErr w:type="spellStart"/>
      <w:proofErr w:type="gramStart"/>
      <w:r w:rsidRPr="008B5167">
        <w:rPr>
          <w:rFonts w:ascii="Times New Roman" w:hAnsi="Times New Roman" w:cs="Times New Roman"/>
          <w:sz w:val="32"/>
          <w:szCs w:val="32"/>
          <w:lang w:val="en-IN"/>
        </w:rPr>
        <w:t>y,x</w:t>
      </w:r>
      <w:proofErr w:type="spellEnd"/>
      <w:proofErr w:type="gramEnd"/>
      <w:r w:rsidRPr="008B5167">
        <w:rPr>
          <w:rFonts w:ascii="Times New Roman" w:hAnsi="Times New Roman" w:cs="Times New Roman"/>
          <w:sz w:val="32"/>
          <w:szCs w:val="32"/>
          <w:lang w:val="en-IN"/>
        </w:rPr>
        <w:t>) points</w:t>
      </w:r>
    </w:p>
    <w:p w14:paraId="0DD57160" w14:textId="77777777" w:rsidR="008B5167" w:rsidRDefault="008B5167" w:rsidP="004D7E5C">
      <w:pPr>
        <w:numPr>
          <w:ilvl w:val="0"/>
          <w:numId w:val="23"/>
        </w:numPr>
        <w:rPr>
          <w:rFonts w:ascii="Times New Roman" w:hAnsi="Times New Roman" w:cs="Times New Roman"/>
          <w:sz w:val="32"/>
          <w:szCs w:val="32"/>
          <w:lang w:val="en-IN"/>
        </w:rPr>
      </w:pPr>
      <w:r w:rsidRPr="008B5167">
        <w:rPr>
          <w:rFonts w:ascii="Times New Roman" w:hAnsi="Times New Roman" w:cs="Times New Roman"/>
          <w:b/>
          <w:bCs/>
          <w:sz w:val="32"/>
          <w:szCs w:val="32"/>
          <w:lang w:val="en-IN"/>
        </w:rPr>
        <w:t xml:space="preserve">Details: </w:t>
      </w:r>
      <w:r w:rsidRPr="008B5167">
        <w:rPr>
          <w:rFonts w:ascii="Times New Roman" w:hAnsi="Times New Roman" w:cs="Times New Roman"/>
          <w:sz w:val="32"/>
          <w:szCs w:val="32"/>
          <w:lang w:val="en-IN"/>
        </w:rPr>
        <w:t>Labels connected components and finds boundary points</w:t>
      </w:r>
    </w:p>
    <w:p w14:paraId="0F3E5C92" w14:textId="77777777" w:rsidR="008B5167" w:rsidRPr="008B5167" w:rsidRDefault="008B5167" w:rsidP="008B5167">
      <w:pPr>
        <w:ind w:left="720"/>
        <w:rPr>
          <w:rFonts w:ascii="Times New Roman" w:hAnsi="Times New Roman" w:cs="Times New Roman"/>
          <w:sz w:val="32"/>
          <w:szCs w:val="32"/>
          <w:lang w:val="en-IN"/>
        </w:rPr>
      </w:pPr>
    </w:p>
    <w:p w14:paraId="506B1C28" w14:textId="77777777" w:rsidR="008B5167" w:rsidRPr="008B5167" w:rsidRDefault="008B5167" w:rsidP="008B5167">
      <w:p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12. </w:t>
      </w:r>
      <w:proofErr w:type="spellStart"/>
      <w:r w:rsidRPr="008B5167">
        <w:rPr>
          <w:rFonts w:ascii="Times New Roman" w:hAnsi="Times New Roman" w:cs="Times New Roman"/>
          <w:b/>
          <w:bCs/>
          <w:sz w:val="32"/>
          <w:szCs w:val="32"/>
          <w:lang w:val="en-IN"/>
        </w:rPr>
        <w:t>label_components</w:t>
      </w:r>
      <w:proofErr w:type="spellEnd"/>
      <w:r w:rsidRPr="008B5167">
        <w:rPr>
          <w:rFonts w:ascii="Times New Roman" w:hAnsi="Times New Roman" w:cs="Times New Roman"/>
          <w:b/>
          <w:bCs/>
          <w:sz w:val="32"/>
          <w:szCs w:val="32"/>
          <w:lang w:val="en-IN"/>
        </w:rPr>
        <w:t>(</w:t>
      </w:r>
      <w:proofErr w:type="spellStart"/>
      <w:r w:rsidRPr="008B5167">
        <w:rPr>
          <w:rFonts w:ascii="Times New Roman" w:hAnsi="Times New Roman" w:cs="Times New Roman"/>
          <w:b/>
          <w:bCs/>
          <w:sz w:val="32"/>
          <w:szCs w:val="32"/>
          <w:lang w:val="en-IN"/>
        </w:rPr>
        <w:t>binary_image</w:t>
      </w:r>
      <w:proofErr w:type="spellEnd"/>
      <w:r w:rsidRPr="008B5167">
        <w:rPr>
          <w:rFonts w:ascii="Times New Roman" w:hAnsi="Times New Roman" w:cs="Times New Roman"/>
          <w:b/>
          <w:bCs/>
          <w:sz w:val="32"/>
          <w:szCs w:val="32"/>
          <w:lang w:val="en-IN"/>
        </w:rPr>
        <w:t>)</w:t>
      </w:r>
    </w:p>
    <w:p w14:paraId="382411C9" w14:textId="77777777" w:rsidR="008B5167" w:rsidRPr="008B5167" w:rsidRDefault="008B5167" w:rsidP="004D7E5C">
      <w:pPr>
        <w:numPr>
          <w:ilvl w:val="0"/>
          <w:numId w:val="24"/>
        </w:numPr>
        <w:rPr>
          <w:rFonts w:ascii="Times New Roman" w:hAnsi="Times New Roman" w:cs="Times New Roman"/>
          <w:sz w:val="32"/>
          <w:szCs w:val="32"/>
          <w:lang w:val="en-IN"/>
        </w:rPr>
      </w:pPr>
      <w:r w:rsidRPr="008B5167">
        <w:rPr>
          <w:rFonts w:ascii="Times New Roman" w:hAnsi="Times New Roman" w:cs="Times New Roman"/>
          <w:b/>
          <w:bCs/>
          <w:sz w:val="32"/>
          <w:szCs w:val="32"/>
          <w:lang w:val="en-IN"/>
        </w:rPr>
        <w:t xml:space="preserve">Purpose: </w:t>
      </w:r>
      <w:r w:rsidRPr="008B5167">
        <w:rPr>
          <w:rFonts w:ascii="Times New Roman" w:hAnsi="Times New Roman" w:cs="Times New Roman"/>
          <w:sz w:val="32"/>
          <w:szCs w:val="32"/>
          <w:lang w:val="en-IN"/>
        </w:rPr>
        <w:t>Labels connected components in a binary image</w:t>
      </w:r>
    </w:p>
    <w:p w14:paraId="5ACB0B08" w14:textId="77777777" w:rsidR="008B5167" w:rsidRPr="008B5167" w:rsidRDefault="008B5167" w:rsidP="004D7E5C">
      <w:pPr>
        <w:numPr>
          <w:ilvl w:val="0"/>
          <w:numId w:val="24"/>
        </w:num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Parameters: </w:t>
      </w:r>
      <w:r w:rsidRPr="008B5167">
        <w:rPr>
          <w:rFonts w:ascii="Times New Roman" w:hAnsi="Times New Roman" w:cs="Times New Roman"/>
          <w:sz w:val="32"/>
          <w:szCs w:val="32"/>
          <w:lang w:val="en-IN"/>
        </w:rPr>
        <w:t>Binary image</w:t>
      </w:r>
    </w:p>
    <w:p w14:paraId="3A7328E5" w14:textId="77777777" w:rsidR="008B5167" w:rsidRPr="008B5167" w:rsidRDefault="008B5167" w:rsidP="004D7E5C">
      <w:pPr>
        <w:numPr>
          <w:ilvl w:val="0"/>
          <w:numId w:val="24"/>
        </w:num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Returns: </w:t>
      </w:r>
      <w:proofErr w:type="spellStart"/>
      <w:r w:rsidRPr="008B5167">
        <w:rPr>
          <w:rFonts w:ascii="Times New Roman" w:hAnsi="Times New Roman" w:cs="Times New Roman"/>
          <w:sz w:val="32"/>
          <w:szCs w:val="32"/>
          <w:lang w:val="en-IN"/>
        </w:rPr>
        <w:t>Labeled</w:t>
      </w:r>
      <w:proofErr w:type="spellEnd"/>
      <w:r w:rsidRPr="008B5167">
        <w:rPr>
          <w:rFonts w:ascii="Times New Roman" w:hAnsi="Times New Roman" w:cs="Times New Roman"/>
          <w:sz w:val="32"/>
          <w:szCs w:val="32"/>
          <w:lang w:val="en-IN"/>
        </w:rPr>
        <w:t xml:space="preserve"> image and number of labels</w:t>
      </w:r>
    </w:p>
    <w:p w14:paraId="6EF49DC0" w14:textId="77777777" w:rsidR="008B5167" w:rsidRPr="008B5167" w:rsidRDefault="008B5167" w:rsidP="004D7E5C">
      <w:pPr>
        <w:numPr>
          <w:ilvl w:val="0"/>
          <w:numId w:val="24"/>
        </w:num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Details: </w:t>
      </w:r>
      <w:r w:rsidRPr="008B5167">
        <w:rPr>
          <w:rFonts w:ascii="Times New Roman" w:hAnsi="Times New Roman" w:cs="Times New Roman"/>
          <w:sz w:val="32"/>
          <w:szCs w:val="32"/>
          <w:lang w:val="en-IN"/>
        </w:rPr>
        <w:t>Uses breadth-first search to find and label connected regions</w:t>
      </w:r>
    </w:p>
    <w:p w14:paraId="3954B04F" w14:textId="77777777" w:rsidR="008B5167" w:rsidRPr="008B5167" w:rsidRDefault="008B5167" w:rsidP="008B5167">
      <w:p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13. </w:t>
      </w:r>
      <w:proofErr w:type="spellStart"/>
      <w:r w:rsidRPr="008B5167">
        <w:rPr>
          <w:rFonts w:ascii="Times New Roman" w:hAnsi="Times New Roman" w:cs="Times New Roman"/>
          <w:b/>
          <w:bCs/>
          <w:sz w:val="32"/>
          <w:szCs w:val="32"/>
          <w:lang w:val="en-IN"/>
        </w:rPr>
        <w:t>contour_area</w:t>
      </w:r>
      <w:proofErr w:type="spellEnd"/>
      <w:r w:rsidRPr="008B5167">
        <w:rPr>
          <w:rFonts w:ascii="Times New Roman" w:hAnsi="Times New Roman" w:cs="Times New Roman"/>
          <w:b/>
          <w:bCs/>
          <w:sz w:val="32"/>
          <w:szCs w:val="32"/>
          <w:lang w:val="en-IN"/>
        </w:rPr>
        <w:t>(contour)</w:t>
      </w:r>
    </w:p>
    <w:p w14:paraId="00FC8D5C" w14:textId="77777777" w:rsidR="008B5167" w:rsidRPr="008B5167" w:rsidRDefault="008B5167" w:rsidP="004D7E5C">
      <w:pPr>
        <w:numPr>
          <w:ilvl w:val="0"/>
          <w:numId w:val="25"/>
        </w:num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Purpose: </w:t>
      </w:r>
      <w:r w:rsidRPr="008B5167">
        <w:rPr>
          <w:rFonts w:ascii="Times New Roman" w:hAnsi="Times New Roman" w:cs="Times New Roman"/>
          <w:sz w:val="32"/>
          <w:szCs w:val="32"/>
          <w:lang w:val="en-IN"/>
        </w:rPr>
        <w:t>Calculates the area of a contour</w:t>
      </w:r>
    </w:p>
    <w:p w14:paraId="73C7C0E9" w14:textId="77777777" w:rsidR="008B5167" w:rsidRPr="008B5167" w:rsidRDefault="008B5167" w:rsidP="004D7E5C">
      <w:pPr>
        <w:numPr>
          <w:ilvl w:val="0"/>
          <w:numId w:val="25"/>
        </w:num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Parameters: </w:t>
      </w:r>
      <w:r w:rsidRPr="008B5167">
        <w:rPr>
          <w:rFonts w:ascii="Times New Roman" w:hAnsi="Times New Roman" w:cs="Times New Roman"/>
          <w:sz w:val="32"/>
          <w:szCs w:val="32"/>
          <w:lang w:val="en-IN"/>
        </w:rPr>
        <w:t>Contour as list of points</w:t>
      </w:r>
    </w:p>
    <w:p w14:paraId="51409737" w14:textId="77777777" w:rsidR="008B5167" w:rsidRPr="008B5167" w:rsidRDefault="008B5167" w:rsidP="004D7E5C">
      <w:pPr>
        <w:numPr>
          <w:ilvl w:val="0"/>
          <w:numId w:val="25"/>
        </w:num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Returns</w:t>
      </w:r>
      <w:r w:rsidRPr="008B5167">
        <w:rPr>
          <w:rFonts w:ascii="Times New Roman" w:hAnsi="Times New Roman" w:cs="Times New Roman"/>
          <w:sz w:val="32"/>
          <w:szCs w:val="32"/>
          <w:lang w:val="en-IN"/>
        </w:rPr>
        <w:t>: Area value</w:t>
      </w:r>
    </w:p>
    <w:p w14:paraId="35F60601" w14:textId="77777777" w:rsidR="008B5167" w:rsidRPr="008B5167" w:rsidRDefault="008B5167" w:rsidP="004D7E5C">
      <w:pPr>
        <w:numPr>
          <w:ilvl w:val="0"/>
          <w:numId w:val="25"/>
        </w:num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Details: </w:t>
      </w:r>
      <w:r w:rsidRPr="008B5167">
        <w:rPr>
          <w:rFonts w:ascii="Times New Roman" w:hAnsi="Times New Roman" w:cs="Times New Roman"/>
          <w:sz w:val="32"/>
          <w:szCs w:val="32"/>
          <w:lang w:val="en-IN"/>
        </w:rPr>
        <w:t>Uses the shoelace formula (also known as the surveyor's formula)</w:t>
      </w:r>
    </w:p>
    <w:p w14:paraId="3A5112DB" w14:textId="77777777" w:rsidR="008B5167" w:rsidRPr="008B5167" w:rsidRDefault="008B5167" w:rsidP="008B5167">
      <w:p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14. </w:t>
      </w:r>
      <w:proofErr w:type="spellStart"/>
      <w:r w:rsidRPr="008B5167">
        <w:rPr>
          <w:rFonts w:ascii="Times New Roman" w:hAnsi="Times New Roman" w:cs="Times New Roman"/>
          <w:b/>
          <w:bCs/>
          <w:sz w:val="32"/>
          <w:szCs w:val="32"/>
          <w:lang w:val="en-IN"/>
        </w:rPr>
        <w:t>contour_perimeter</w:t>
      </w:r>
      <w:proofErr w:type="spellEnd"/>
      <w:r w:rsidRPr="008B5167">
        <w:rPr>
          <w:rFonts w:ascii="Times New Roman" w:hAnsi="Times New Roman" w:cs="Times New Roman"/>
          <w:b/>
          <w:bCs/>
          <w:sz w:val="32"/>
          <w:szCs w:val="32"/>
          <w:lang w:val="en-IN"/>
        </w:rPr>
        <w:t>(contour)</w:t>
      </w:r>
    </w:p>
    <w:p w14:paraId="534D21C4" w14:textId="77777777" w:rsidR="008B5167" w:rsidRPr="008B5167" w:rsidRDefault="008B5167" w:rsidP="004D7E5C">
      <w:pPr>
        <w:numPr>
          <w:ilvl w:val="0"/>
          <w:numId w:val="26"/>
        </w:num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Purpose: </w:t>
      </w:r>
      <w:r w:rsidRPr="008B5167">
        <w:rPr>
          <w:rFonts w:ascii="Times New Roman" w:hAnsi="Times New Roman" w:cs="Times New Roman"/>
          <w:sz w:val="32"/>
          <w:szCs w:val="32"/>
          <w:lang w:val="en-IN"/>
        </w:rPr>
        <w:t>Calculates the perimeter of a contour</w:t>
      </w:r>
    </w:p>
    <w:p w14:paraId="51153D9C" w14:textId="77777777" w:rsidR="008B5167" w:rsidRPr="008B5167" w:rsidRDefault="008B5167" w:rsidP="004D7E5C">
      <w:pPr>
        <w:numPr>
          <w:ilvl w:val="0"/>
          <w:numId w:val="26"/>
        </w:num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Parameters: </w:t>
      </w:r>
      <w:r w:rsidRPr="008B5167">
        <w:rPr>
          <w:rFonts w:ascii="Times New Roman" w:hAnsi="Times New Roman" w:cs="Times New Roman"/>
          <w:sz w:val="32"/>
          <w:szCs w:val="32"/>
          <w:lang w:val="en-IN"/>
        </w:rPr>
        <w:t>Contour as list of points</w:t>
      </w:r>
    </w:p>
    <w:p w14:paraId="36E9689B" w14:textId="77777777" w:rsidR="008B5167" w:rsidRPr="008B5167" w:rsidRDefault="008B5167" w:rsidP="004D7E5C">
      <w:pPr>
        <w:numPr>
          <w:ilvl w:val="0"/>
          <w:numId w:val="26"/>
        </w:num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lastRenderedPageBreak/>
        <w:t xml:space="preserve">Returns: </w:t>
      </w:r>
      <w:r w:rsidRPr="008B5167">
        <w:rPr>
          <w:rFonts w:ascii="Times New Roman" w:hAnsi="Times New Roman" w:cs="Times New Roman"/>
          <w:sz w:val="32"/>
          <w:szCs w:val="32"/>
          <w:lang w:val="en-IN"/>
        </w:rPr>
        <w:t>Perimeter value</w:t>
      </w:r>
    </w:p>
    <w:p w14:paraId="335EE178" w14:textId="77777777" w:rsidR="008B5167" w:rsidRPr="008B5167" w:rsidRDefault="008B5167" w:rsidP="004D7E5C">
      <w:pPr>
        <w:numPr>
          <w:ilvl w:val="0"/>
          <w:numId w:val="26"/>
        </w:num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Details: </w:t>
      </w:r>
      <w:r w:rsidRPr="008B5167">
        <w:rPr>
          <w:rFonts w:ascii="Times New Roman" w:hAnsi="Times New Roman" w:cs="Times New Roman"/>
          <w:sz w:val="32"/>
          <w:szCs w:val="32"/>
          <w:lang w:val="en-IN"/>
        </w:rPr>
        <w:t>Sums the Euclidean distance between consecutive points</w:t>
      </w:r>
    </w:p>
    <w:p w14:paraId="508AC9FE" w14:textId="77777777" w:rsidR="008B5167" w:rsidRPr="008B5167" w:rsidRDefault="008B5167" w:rsidP="008B5167">
      <w:pPr>
        <w:ind w:left="720"/>
        <w:rPr>
          <w:rFonts w:ascii="Times New Roman" w:hAnsi="Times New Roman" w:cs="Times New Roman"/>
          <w:b/>
          <w:bCs/>
          <w:sz w:val="32"/>
          <w:szCs w:val="32"/>
          <w:lang w:val="en-IN"/>
        </w:rPr>
      </w:pPr>
    </w:p>
    <w:p w14:paraId="59FC864B" w14:textId="77777777" w:rsidR="008B5167" w:rsidRPr="008B5167" w:rsidRDefault="008B5167" w:rsidP="008B5167">
      <w:p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15. </w:t>
      </w:r>
      <w:proofErr w:type="spellStart"/>
      <w:r w:rsidRPr="008B5167">
        <w:rPr>
          <w:rFonts w:ascii="Times New Roman" w:hAnsi="Times New Roman" w:cs="Times New Roman"/>
          <w:b/>
          <w:bCs/>
          <w:sz w:val="32"/>
          <w:szCs w:val="32"/>
          <w:lang w:val="en-IN"/>
        </w:rPr>
        <w:t>bounding_rect</w:t>
      </w:r>
      <w:proofErr w:type="spellEnd"/>
      <w:r w:rsidRPr="008B5167">
        <w:rPr>
          <w:rFonts w:ascii="Times New Roman" w:hAnsi="Times New Roman" w:cs="Times New Roman"/>
          <w:b/>
          <w:bCs/>
          <w:sz w:val="32"/>
          <w:szCs w:val="32"/>
          <w:lang w:val="en-IN"/>
        </w:rPr>
        <w:t>(contour)</w:t>
      </w:r>
    </w:p>
    <w:p w14:paraId="47B8D2F2" w14:textId="77777777" w:rsidR="008B5167" w:rsidRPr="008B5167" w:rsidRDefault="008B5167" w:rsidP="004D7E5C">
      <w:pPr>
        <w:numPr>
          <w:ilvl w:val="0"/>
          <w:numId w:val="27"/>
        </w:numPr>
        <w:rPr>
          <w:rFonts w:ascii="Times New Roman" w:hAnsi="Times New Roman" w:cs="Times New Roman"/>
          <w:sz w:val="32"/>
          <w:szCs w:val="32"/>
          <w:lang w:val="en-IN"/>
        </w:rPr>
      </w:pPr>
      <w:r w:rsidRPr="008B5167">
        <w:rPr>
          <w:rFonts w:ascii="Times New Roman" w:hAnsi="Times New Roman" w:cs="Times New Roman"/>
          <w:b/>
          <w:bCs/>
          <w:sz w:val="32"/>
          <w:szCs w:val="32"/>
          <w:lang w:val="en-IN"/>
        </w:rPr>
        <w:t xml:space="preserve">Purpose: </w:t>
      </w:r>
      <w:r w:rsidRPr="008B5167">
        <w:rPr>
          <w:rFonts w:ascii="Times New Roman" w:hAnsi="Times New Roman" w:cs="Times New Roman"/>
          <w:sz w:val="32"/>
          <w:szCs w:val="32"/>
          <w:lang w:val="en-IN"/>
        </w:rPr>
        <w:t>Finds the bounding rectangle of a contour</w:t>
      </w:r>
    </w:p>
    <w:p w14:paraId="188176BE" w14:textId="77777777" w:rsidR="008B5167" w:rsidRPr="008B5167" w:rsidRDefault="008B5167" w:rsidP="004D7E5C">
      <w:pPr>
        <w:numPr>
          <w:ilvl w:val="0"/>
          <w:numId w:val="27"/>
        </w:num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Parameters: </w:t>
      </w:r>
      <w:r w:rsidRPr="008B5167">
        <w:rPr>
          <w:rFonts w:ascii="Times New Roman" w:hAnsi="Times New Roman" w:cs="Times New Roman"/>
          <w:sz w:val="32"/>
          <w:szCs w:val="32"/>
          <w:lang w:val="en-IN"/>
        </w:rPr>
        <w:t>Contour as list of points</w:t>
      </w:r>
    </w:p>
    <w:p w14:paraId="39B50EEC" w14:textId="77777777" w:rsidR="008B5167" w:rsidRPr="008B5167" w:rsidRDefault="008B5167" w:rsidP="004D7E5C">
      <w:pPr>
        <w:numPr>
          <w:ilvl w:val="0"/>
          <w:numId w:val="27"/>
        </w:numPr>
        <w:rPr>
          <w:rFonts w:ascii="Times New Roman" w:hAnsi="Times New Roman" w:cs="Times New Roman"/>
          <w:sz w:val="32"/>
          <w:szCs w:val="32"/>
          <w:lang w:val="en-IN"/>
        </w:rPr>
      </w:pPr>
      <w:r w:rsidRPr="008B5167">
        <w:rPr>
          <w:rFonts w:ascii="Times New Roman" w:hAnsi="Times New Roman" w:cs="Times New Roman"/>
          <w:b/>
          <w:bCs/>
          <w:sz w:val="32"/>
          <w:szCs w:val="32"/>
          <w:lang w:val="en-IN"/>
        </w:rPr>
        <w:t xml:space="preserve">Returns: </w:t>
      </w:r>
      <w:r w:rsidRPr="008B5167">
        <w:rPr>
          <w:rFonts w:ascii="Times New Roman" w:hAnsi="Times New Roman" w:cs="Times New Roman"/>
          <w:sz w:val="32"/>
          <w:szCs w:val="32"/>
          <w:lang w:val="en-IN"/>
        </w:rPr>
        <w:t>Tuple (x, y, width, height)</w:t>
      </w:r>
    </w:p>
    <w:p w14:paraId="720A3A8A" w14:textId="77777777" w:rsidR="008B5167" w:rsidRPr="008B5167" w:rsidRDefault="008B5167" w:rsidP="004D7E5C">
      <w:pPr>
        <w:numPr>
          <w:ilvl w:val="0"/>
          <w:numId w:val="27"/>
        </w:num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Details: </w:t>
      </w:r>
      <w:r w:rsidRPr="008B5167">
        <w:rPr>
          <w:rFonts w:ascii="Times New Roman" w:hAnsi="Times New Roman" w:cs="Times New Roman"/>
          <w:sz w:val="32"/>
          <w:szCs w:val="32"/>
          <w:lang w:val="en-IN"/>
        </w:rPr>
        <w:t xml:space="preserve">Finds the minimum and maximum </w:t>
      </w:r>
      <w:proofErr w:type="spellStart"/>
      <w:proofErr w:type="gramStart"/>
      <w:r w:rsidRPr="008B5167">
        <w:rPr>
          <w:rFonts w:ascii="Times New Roman" w:hAnsi="Times New Roman" w:cs="Times New Roman"/>
          <w:sz w:val="32"/>
          <w:szCs w:val="32"/>
          <w:lang w:val="en-IN"/>
        </w:rPr>
        <w:t>x,y</w:t>
      </w:r>
      <w:proofErr w:type="spellEnd"/>
      <w:proofErr w:type="gramEnd"/>
      <w:r w:rsidRPr="008B5167">
        <w:rPr>
          <w:rFonts w:ascii="Times New Roman" w:hAnsi="Times New Roman" w:cs="Times New Roman"/>
          <w:sz w:val="32"/>
          <w:szCs w:val="32"/>
          <w:lang w:val="en-IN"/>
        </w:rPr>
        <w:t xml:space="preserve"> coordinates to determine the rectangle</w:t>
      </w:r>
    </w:p>
    <w:p w14:paraId="0D74B2ED" w14:textId="77777777" w:rsidR="008B5167" w:rsidRPr="008B5167" w:rsidRDefault="008B5167" w:rsidP="008B5167">
      <w:p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16. </w:t>
      </w:r>
      <w:proofErr w:type="spellStart"/>
      <w:r w:rsidRPr="008B5167">
        <w:rPr>
          <w:rFonts w:ascii="Times New Roman" w:hAnsi="Times New Roman" w:cs="Times New Roman"/>
          <w:b/>
          <w:bCs/>
          <w:sz w:val="32"/>
          <w:szCs w:val="32"/>
          <w:lang w:val="en-IN"/>
        </w:rPr>
        <w:t>manual_laplacian</w:t>
      </w:r>
      <w:proofErr w:type="spellEnd"/>
      <w:r w:rsidRPr="008B5167">
        <w:rPr>
          <w:rFonts w:ascii="Times New Roman" w:hAnsi="Times New Roman" w:cs="Times New Roman"/>
          <w:b/>
          <w:bCs/>
          <w:sz w:val="32"/>
          <w:szCs w:val="32"/>
          <w:lang w:val="en-IN"/>
        </w:rPr>
        <w:t>(image)</w:t>
      </w:r>
    </w:p>
    <w:p w14:paraId="5100EC10" w14:textId="77777777" w:rsidR="008B5167" w:rsidRPr="008B5167" w:rsidRDefault="008B5167" w:rsidP="004D7E5C">
      <w:pPr>
        <w:numPr>
          <w:ilvl w:val="0"/>
          <w:numId w:val="28"/>
        </w:num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Purpose: </w:t>
      </w:r>
      <w:r w:rsidRPr="008B5167">
        <w:rPr>
          <w:rFonts w:ascii="Times New Roman" w:hAnsi="Times New Roman" w:cs="Times New Roman"/>
          <w:sz w:val="32"/>
          <w:szCs w:val="32"/>
          <w:lang w:val="en-IN"/>
        </w:rPr>
        <w:t>Applies the Laplacian operator for edge detection</w:t>
      </w:r>
    </w:p>
    <w:p w14:paraId="2B6D03F8" w14:textId="77777777" w:rsidR="008B5167" w:rsidRPr="008B5167" w:rsidRDefault="008B5167" w:rsidP="004D7E5C">
      <w:pPr>
        <w:numPr>
          <w:ilvl w:val="0"/>
          <w:numId w:val="28"/>
        </w:numPr>
        <w:rPr>
          <w:rFonts w:ascii="Times New Roman" w:hAnsi="Times New Roman" w:cs="Times New Roman"/>
          <w:sz w:val="32"/>
          <w:szCs w:val="32"/>
          <w:lang w:val="en-IN"/>
        </w:rPr>
      </w:pPr>
      <w:r w:rsidRPr="008B5167">
        <w:rPr>
          <w:rFonts w:ascii="Times New Roman" w:hAnsi="Times New Roman" w:cs="Times New Roman"/>
          <w:b/>
          <w:bCs/>
          <w:sz w:val="32"/>
          <w:szCs w:val="32"/>
          <w:lang w:val="en-IN"/>
        </w:rPr>
        <w:t xml:space="preserve">Parameters: </w:t>
      </w:r>
      <w:r w:rsidRPr="008B5167">
        <w:rPr>
          <w:rFonts w:ascii="Times New Roman" w:hAnsi="Times New Roman" w:cs="Times New Roman"/>
          <w:sz w:val="32"/>
          <w:szCs w:val="32"/>
          <w:lang w:val="en-IN"/>
        </w:rPr>
        <w:t>Grayscale image</w:t>
      </w:r>
    </w:p>
    <w:p w14:paraId="103E18FD" w14:textId="77777777" w:rsidR="008B5167" w:rsidRPr="008B5167" w:rsidRDefault="008B5167" w:rsidP="004D7E5C">
      <w:pPr>
        <w:numPr>
          <w:ilvl w:val="0"/>
          <w:numId w:val="28"/>
        </w:numPr>
        <w:rPr>
          <w:rFonts w:ascii="Times New Roman" w:hAnsi="Times New Roman" w:cs="Times New Roman"/>
          <w:sz w:val="32"/>
          <w:szCs w:val="32"/>
          <w:lang w:val="en-IN"/>
        </w:rPr>
      </w:pPr>
      <w:r w:rsidRPr="008B5167">
        <w:rPr>
          <w:rFonts w:ascii="Times New Roman" w:hAnsi="Times New Roman" w:cs="Times New Roman"/>
          <w:b/>
          <w:bCs/>
          <w:sz w:val="32"/>
          <w:szCs w:val="32"/>
          <w:lang w:val="en-IN"/>
        </w:rPr>
        <w:t xml:space="preserve">Returns: </w:t>
      </w:r>
      <w:r w:rsidRPr="008B5167">
        <w:rPr>
          <w:rFonts w:ascii="Times New Roman" w:hAnsi="Times New Roman" w:cs="Times New Roman"/>
          <w:sz w:val="32"/>
          <w:szCs w:val="32"/>
          <w:lang w:val="en-IN"/>
        </w:rPr>
        <w:t>Laplacian result as floating-point image</w:t>
      </w:r>
    </w:p>
    <w:p w14:paraId="395157DC" w14:textId="77777777" w:rsidR="008B5167" w:rsidRPr="008B5167" w:rsidRDefault="008B5167" w:rsidP="004D7E5C">
      <w:pPr>
        <w:numPr>
          <w:ilvl w:val="0"/>
          <w:numId w:val="28"/>
        </w:numPr>
        <w:rPr>
          <w:rFonts w:ascii="Times New Roman" w:hAnsi="Times New Roman" w:cs="Times New Roman"/>
          <w:sz w:val="32"/>
          <w:szCs w:val="32"/>
          <w:lang w:val="en-IN"/>
        </w:rPr>
      </w:pPr>
      <w:r w:rsidRPr="008B5167">
        <w:rPr>
          <w:rFonts w:ascii="Times New Roman" w:hAnsi="Times New Roman" w:cs="Times New Roman"/>
          <w:b/>
          <w:bCs/>
          <w:sz w:val="32"/>
          <w:szCs w:val="32"/>
          <w:lang w:val="en-IN"/>
        </w:rPr>
        <w:t xml:space="preserve">Details: </w:t>
      </w:r>
      <w:r w:rsidRPr="008B5167">
        <w:rPr>
          <w:rFonts w:ascii="Times New Roman" w:hAnsi="Times New Roman" w:cs="Times New Roman"/>
          <w:sz w:val="32"/>
          <w:szCs w:val="32"/>
          <w:lang w:val="en-IN"/>
        </w:rPr>
        <w:t>Uses a 3×3 Laplacian kernel to find areas of rapid intensity change</w:t>
      </w:r>
    </w:p>
    <w:p w14:paraId="00A46460" w14:textId="77777777" w:rsidR="008B5167" w:rsidRPr="008B5167" w:rsidRDefault="008B5167" w:rsidP="008B5167">
      <w:p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17. </w:t>
      </w:r>
      <w:proofErr w:type="spellStart"/>
      <w:r w:rsidRPr="008B5167">
        <w:rPr>
          <w:rFonts w:ascii="Times New Roman" w:hAnsi="Times New Roman" w:cs="Times New Roman"/>
          <w:b/>
          <w:bCs/>
          <w:sz w:val="32"/>
          <w:szCs w:val="32"/>
          <w:lang w:val="en-IN"/>
        </w:rPr>
        <w:t>detect_</w:t>
      </w:r>
      <w:proofErr w:type="gramStart"/>
      <w:r w:rsidRPr="008B5167">
        <w:rPr>
          <w:rFonts w:ascii="Times New Roman" w:hAnsi="Times New Roman" w:cs="Times New Roman"/>
          <w:b/>
          <w:bCs/>
          <w:sz w:val="32"/>
          <w:szCs w:val="32"/>
          <w:lang w:val="en-IN"/>
        </w:rPr>
        <w:t>potholes</w:t>
      </w:r>
      <w:proofErr w:type="spellEnd"/>
      <w:r w:rsidRPr="008B5167">
        <w:rPr>
          <w:rFonts w:ascii="Times New Roman" w:hAnsi="Times New Roman" w:cs="Times New Roman"/>
          <w:b/>
          <w:bCs/>
          <w:sz w:val="32"/>
          <w:szCs w:val="32"/>
          <w:lang w:val="en-IN"/>
        </w:rPr>
        <w:t>(</w:t>
      </w:r>
      <w:proofErr w:type="spellStart"/>
      <w:proofErr w:type="gramEnd"/>
      <w:r w:rsidRPr="008B5167">
        <w:rPr>
          <w:rFonts w:ascii="Times New Roman" w:hAnsi="Times New Roman" w:cs="Times New Roman"/>
          <w:b/>
          <w:bCs/>
          <w:sz w:val="32"/>
          <w:szCs w:val="32"/>
          <w:lang w:val="en-IN"/>
        </w:rPr>
        <w:t>image_path</w:t>
      </w:r>
      <w:proofErr w:type="spellEnd"/>
      <w:r w:rsidRPr="008B5167">
        <w:rPr>
          <w:rFonts w:ascii="Times New Roman" w:hAnsi="Times New Roman" w:cs="Times New Roman"/>
          <w:b/>
          <w:bCs/>
          <w:sz w:val="32"/>
          <w:szCs w:val="32"/>
          <w:lang w:val="en-IN"/>
        </w:rPr>
        <w:t>, debug=False)</w:t>
      </w:r>
    </w:p>
    <w:p w14:paraId="3DAB54FF" w14:textId="77777777" w:rsidR="008B5167" w:rsidRPr="008B5167" w:rsidRDefault="008B5167" w:rsidP="004D7E5C">
      <w:pPr>
        <w:numPr>
          <w:ilvl w:val="0"/>
          <w:numId w:val="29"/>
        </w:num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Purpose: </w:t>
      </w:r>
      <w:r w:rsidRPr="008B5167">
        <w:rPr>
          <w:rFonts w:ascii="Times New Roman" w:hAnsi="Times New Roman" w:cs="Times New Roman"/>
          <w:sz w:val="32"/>
          <w:szCs w:val="32"/>
          <w:lang w:val="en-IN"/>
        </w:rPr>
        <w:t>Main function to detect potholes in road images</w:t>
      </w:r>
    </w:p>
    <w:p w14:paraId="70E89539" w14:textId="77777777" w:rsidR="008B5167" w:rsidRPr="008B5167" w:rsidRDefault="008B5167" w:rsidP="004D7E5C">
      <w:pPr>
        <w:numPr>
          <w:ilvl w:val="0"/>
          <w:numId w:val="29"/>
        </w:numPr>
        <w:rPr>
          <w:rFonts w:ascii="Times New Roman" w:hAnsi="Times New Roman" w:cs="Times New Roman"/>
          <w:sz w:val="32"/>
          <w:szCs w:val="32"/>
          <w:lang w:val="en-IN"/>
        </w:rPr>
      </w:pPr>
      <w:r w:rsidRPr="008B5167">
        <w:rPr>
          <w:rFonts w:ascii="Times New Roman" w:hAnsi="Times New Roman" w:cs="Times New Roman"/>
          <w:b/>
          <w:bCs/>
          <w:sz w:val="32"/>
          <w:szCs w:val="32"/>
          <w:lang w:val="en-IN"/>
        </w:rPr>
        <w:t xml:space="preserve">Parameters: </w:t>
      </w:r>
      <w:r w:rsidRPr="008B5167">
        <w:rPr>
          <w:rFonts w:ascii="Times New Roman" w:hAnsi="Times New Roman" w:cs="Times New Roman"/>
          <w:sz w:val="32"/>
          <w:szCs w:val="32"/>
          <w:lang w:val="en-IN"/>
        </w:rPr>
        <w:t>Path to image, debug flag</w:t>
      </w:r>
    </w:p>
    <w:p w14:paraId="25B1A82A" w14:textId="77777777" w:rsidR="008B5167" w:rsidRPr="008B5167" w:rsidRDefault="008B5167" w:rsidP="004D7E5C">
      <w:pPr>
        <w:numPr>
          <w:ilvl w:val="0"/>
          <w:numId w:val="29"/>
        </w:num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Returns: </w:t>
      </w:r>
      <w:r w:rsidRPr="008B5167">
        <w:rPr>
          <w:rFonts w:ascii="Times New Roman" w:hAnsi="Times New Roman" w:cs="Times New Roman"/>
          <w:sz w:val="32"/>
          <w:szCs w:val="32"/>
          <w:lang w:val="en-IN"/>
        </w:rPr>
        <w:t>Boolean (pothole detected), confidence score, and processed image</w:t>
      </w:r>
    </w:p>
    <w:p w14:paraId="2B8D21DC" w14:textId="77777777" w:rsidR="008B5167" w:rsidRPr="008B5167" w:rsidRDefault="008B5167" w:rsidP="004D7E5C">
      <w:pPr>
        <w:numPr>
          <w:ilvl w:val="0"/>
          <w:numId w:val="29"/>
        </w:num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Details: </w:t>
      </w:r>
      <w:r w:rsidRPr="008B5167">
        <w:rPr>
          <w:rFonts w:ascii="Times New Roman" w:hAnsi="Times New Roman" w:cs="Times New Roman"/>
          <w:sz w:val="32"/>
          <w:szCs w:val="32"/>
          <w:lang w:val="en-IN"/>
        </w:rPr>
        <w:t>Implements the complete pothole detection pipeline as described earlier</w:t>
      </w:r>
    </w:p>
    <w:p w14:paraId="38D9587B" w14:textId="77777777" w:rsidR="008B5167" w:rsidRPr="008B5167" w:rsidRDefault="008B5167" w:rsidP="008B5167">
      <w:pPr>
        <w:ind w:left="720"/>
        <w:rPr>
          <w:rFonts w:ascii="Times New Roman" w:hAnsi="Times New Roman" w:cs="Times New Roman"/>
          <w:b/>
          <w:bCs/>
          <w:sz w:val="32"/>
          <w:szCs w:val="32"/>
          <w:lang w:val="en-IN"/>
        </w:rPr>
      </w:pPr>
    </w:p>
    <w:p w14:paraId="6058BD27" w14:textId="77777777" w:rsidR="008B5167" w:rsidRPr="008B5167" w:rsidRDefault="008B5167" w:rsidP="008B5167">
      <w:p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18. cv2_</w:t>
      </w:r>
      <w:proofErr w:type="gramStart"/>
      <w:r w:rsidRPr="008B5167">
        <w:rPr>
          <w:rFonts w:ascii="Times New Roman" w:hAnsi="Times New Roman" w:cs="Times New Roman"/>
          <w:b/>
          <w:bCs/>
          <w:sz w:val="32"/>
          <w:szCs w:val="32"/>
          <w:lang w:val="en-IN"/>
        </w:rPr>
        <w:t>line(</w:t>
      </w:r>
      <w:proofErr w:type="gramEnd"/>
      <w:r w:rsidRPr="008B5167">
        <w:rPr>
          <w:rFonts w:ascii="Times New Roman" w:hAnsi="Times New Roman" w:cs="Times New Roman"/>
          <w:b/>
          <w:bCs/>
          <w:sz w:val="32"/>
          <w:szCs w:val="32"/>
          <w:lang w:val="en-IN"/>
        </w:rPr>
        <w:t xml:space="preserve">image, pt1, pt2, </w:t>
      </w:r>
      <w:proofErr w:type="spellStart"/>
      <w:r w:rsidRPr="008B5167">
        <w:rPr>
          <w:rFonts w:ascii="Times New Roman" w:hAnsi="Times New Roman" w:cs="Times New Roman"/>
          <w:b/>
          <w:bCs/>
          <w:sz w:val="32"/>
          <w:szCs w:val="32"/>
          <w:lang w:val="en-IN"/>
        </w:rPr>
        <w:t>color</w:t>
      </w:r>
      <w:proofErr w:type="spellEnd"/>
      <w:r w:rsidRPr="008B5167">
        <w:rPr>
          <w:rFonts w:ascii="Times New Roman" w:hAnsi="Times New Roman" w:cs="Times New Roman"/>
          <w:b/>
          <w:bCs/>
          <w:sz w:val="32"/>
          <w:szCs w:val="32"/>
          <w:lang w:val="en-IN"/>
        </w:rPr>
        <w:t>, thickness=1)</w:t>
      </w:r>
    </w:p>
    <w:p w14:paraId="475D5EE7" w14:textId="57D5487E" w:rsidR="008B5167" w:rsidRPr="008B5167" w:rsidRDefault="008B5167" w:rsidP="004D7E5C">
      <w:pPr>
        <w:numPr>
          <w:ilvl w:val="0"/>
          <w:numId w:val="30"/>
        </w:num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Purpose: </w:t>
      </w:r>
      <w:r w:rsidRPr="008B5167">
        <w:rPr>
          <w:rFonts w:ascii="Times New Roman" w:hAnsi="Times New Roman" w:cs="Times New Roman"/>
          <w:sz w:val="32"/>
          <w:szCs w:val="32"/>
          <w:lang w:val="en-IN"/>
        </w:rPr>
        <w:t>Manual implementation of line drawing (</w:t>
      </w:r>
      <w:proofErr w:type="gramStart"/>
      <w:r w:rsidRPr="008B5167">
        <w:rPr>
          <w:rFonts w:ascii="Times New Roman" w:hAnsi="Times New Roman" w:cs="Times New Roman"/>
          <w:sz w:val="32"/>
          <w:szCs w:val="32"/>
          <w:lang w:val="en-IN"/>
        </w:rPr>
        <w:t>similar to</w:t>
      </w:r>
      <w:proofErr w:type="gramEnd"/>
      <w:r w:rsidRPr="008B5167">
        <w:rPr>
          <w:rFonts w:ascii="Times New Roman" w:hAnsi="Times New Roman" w:cs="Times New Roman"/>
          <w:sz w:val="32"/>
          <w:szCs w:val="32"/>
          <w:lang w:val="en-IN"/>
        </w:rPr>
        <w:t xml:space="preserve"> OpenCV's line function)</w:t>
      </w:r>
    </w:p>
    <w:p w14:paraId="640EA6AC" w14:textId="77777777" w:rsidR="008B5167" w:rsidRPr="008B5167" w:rsidRDefault="008B5167" w:rsidP="004D7E5C">
      <w:pPr>
        <w:numPr>
          <w:ilvl w:val="0"/>
          <w:numId w:val="30"/>
        </w:numPr>
        <w:rPr>
          <w:rFonts w:ascii="Times New Roman" w:hAnsi="Times New Roman" w:cs="Times New Roman"/>
          <w:sz w:val="32"/>
          <w:szCs w:val="32"/>
          <w:lang w:val="en-IN"/>
        </w:rPr>
      </w:pPr>
      <w:r w:rsidRPr="008B5167">
        <w:rPr>
          <w:rFonts w:ascii="Times New Roman" w:hAnsi="Times New Roman" w:cs="Times New Roman"/>
          <w:b/>
          <w:bCs/>
          <w:sz w:val="32"/>
          <w:szCs w:val="32"/>
          <w:lang w:val="en-IN"/>
        </w:rPr>
        <w:t xml:space="preserve">Parameters: </w:t>
      </w:r>
      <w:r w:rsidRPr="008B5167">
        <w:rPr>
          <w:rFonts w:ascii="Times New Roman" w:hAnsi="Times New Roman" w:cs="Times New Roman"/>
          <w:sz w:val="32"/>
          <w:szCs w:val="32"/>
          <w:lang w:val="en-IN"/>
        </w:rPr>
        <w:t xml:space="preserve">Image, start point, end point, </w:t>
      </w:r>
      <w:proofErr w:type="spellStart"/>
      <w:r w:rsidRPr="008B5167">
        <w:rPr>
          <w:rFonts w:ascii="Times New Roman" w:hAnsi="Times New Roman" w:cs="Times New Roman"/>
          <w:sz w:val="32"/>
          <w:szCs w:val="32"/>
          <w:lang w:val="en-IN"/>
        </w:rPr>
        <w:t>color</w:t>
      </w:r>
      <w:proofErr w:type="spellEnd"/>
      <w:r w:rsidRPr="008B5167">
        <w:rPr>
          <w:rFonts w:ascii="Times New Roman" w:hAnsi="Times New Roman" w:cs="Times New Roman"/>
          <w:sz w:val="32"/>
          <w:szCs w:val="32"/>
          <w:lang w:val="en-IN"/>
        </w:rPr>
        <w:t>, and thickness</w:t>
      </w:r>
    </w:p>
    <w:p w14:paraId="211CFDC3" w14:textId="77777777" w:rsidR="008B5167" w:rsidRPr="008B5167" w:rsidRDefault="008B5167" w:rsidP="004D7E5C">
      <w:pPr>
        <w:numPr>
          <w:ilvl w:val="0"/>
          <w:numId w:val="30"/>
        </w:numPr>
        <w:rPr>
          <w:rFonts w:ascii="Times New Roman" w:hAnsi="Times New Roman" w:cs="Times New Roman"/>
          <w:sz w:val="32"/>
          <w:szCs w:val="32"/>
          <w:lang w:val="en-IN"/>
        </w:rPr>
      </w:pPr>
      <w:r w:rsidRPr="008B5167">
        <w:rPr>
          <w:rFonts w:ascii="Times New Roman" w:hAnsi="Times New Roman" w:cs="Times New Roman"/>
          <w:sz w:val="32"/>
          <w:szCs w:val="32"/>
          <w:lang w:val="en-IN"/>
        </w:rPr>
        <w:t>Returns: None (modifies image in-place)</w:t>
      </w:r>
    </w:p>
    <w:p w14:paraId="703FDD2E" w14:textId="77777777" w:rsidR="008B5167" w:rsidRPr="008B5167" w:rsidRDefault="008B5167" w:rsidP="004D7E5C">
      <w:pPr>
        <w:numPr>
          <w:ilvl w:val="0"/>
          <w:numId w:val="30"/>
        </w:num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Details: </w:t>
      </w:r>
      <w:r w:rsidRPr="008B5167">
        <w:rPr>
          <w:rFonts w:ascii="Times New Roman" w:hAnsi="Times New Roman" w:cs="Times New Roman"/>
          <w:sz w:val="32"/>
          <w:szCs w:val="32"/>
          <w:lang w:val="en-IN"/>
        </w:rPr>
        <w:t xml:space="preserve">Uses </w:t>
      </w:r>
      <w:proofErr w:type="spellStart"/>
      <w:r w:rsidRPr="008B5167">
        <w:rPr>
          <w:rFonts w:ascii="Times New Roman" w:hAnsi="Times New Roman" w:cs="Times New Roman"/>
          <w:sz w:val="32"/>
          <w:szCs w:val="32"/>
          <w:lang w:val="en-IN"/>
        </w:rPr>
        <w:t>Bresenham's</w:t>
      </w:r>
      <w:proofErr w:type="spellEnd"/>
      <w:r w:rsidRPr="008B5167">
        <w:rPr>
          <w:rFonts w:ascii="Times New Roman" w:hAnsi="Times New Roman" w:cs="Times New Roman"/>
          <w:sz w:val="32"/>
          <w:szCs w:val="32"/>
          <w:lang w:val="en-IN"/>
        </w:rPr>
        <w:t xml:space="preserve"> line algorithm for efficient line drawing</w:t>
      </w:r>
    </w:p>
    <w:p w14:paraId="5D152884" w14:textId="77777777" w:rsidR="008B5167" w:rsidRPr="008B5167" w:rsidRDefault="008B5167" w:rsidP="008B5167">
      <w:p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19. cv2_put_</w:t>
      </w:r>
      <w:proofErr w:type="gramStart"/>
      <w:r w:rsidRPr="008B5167">
        <w:rPr>
          <w:rFonts w:ascii="Times New Roman" w:hAnsi="Times New Roman" w:cs="Times New Roman"/>
          <w:b/>
          <w:bCs/>
          <w:sz w:val="32"/>
          <w:szCs w:val="32"/>
          <w:lang w:val="en-IN"/>
        </w:rPr>
        <w:t>text(</w:t>
      </w:r>
      <w:proofErr w:type="gramEnd"/>
      <w:r w:rsidRPr="008B5167">
        <w:rPr>
          <w:rFonts w:ascii="Times New Roman" w:hAnsi="Times New Roman" w:cs="Times New Roman"/>
          <w:b/>
          <w:bCs/>
          <w:sz w:val="32"/>
          <w:szCs w:val="32"/>
          <w:lang w:val="en-IN"/>
        </w:rPr>
        <w:t xml:space="preserve">image, text, position, </w:t>
      </w:r>
      <w:proofErr w:type="spellStart"/>
      <w:r w:rsidRPr="008B5167">
        <w:rPr>
          <w:rFonts w:ascii="Times New Roman" w:hAnsi="Times New Roman" w:cs="Times New Roman"/>
          <w:b/>
          <w:bCs/>
          <w:sz w:val="32"/>
          <w:szCs w:val="32"/>
          <w:lang w:val="en-IN"/>
        </w:rPr>
        <w:t>font_scale</w:t>
      </w:r>
      <w:proofErr w:type="spellEnd"/>
      <w:r w:rsidRPr="008B5167">
        <w:rPr>
          <w:rFonts w:ascii="Times New Roman" w:hAnsi="Times New Roman" w:cs="Times New Roman"/>
          <w:b/>
          <w:bCs/>
          <w:sz w:val="32"/>
          <w:szCs w:val="32"/>
          <w:lang w:val="en-IN"/>
        </w:rPr>
        <w:t xml:space="preserve">=1, </w:t>
      </w:r>
      <w:proofErr w:type="spellStart"/>
      <w:r w:rsidRPr="008B5167">
        <w:rPr>
          <w:rFonts w:ascii="Times New Roman" w:hAnsi="Times New Roman" w:cs="Times New Roman"/>
          <w:b/>
          <w:bCs/>
          <w:sz w:val="32"/>
          <w:szCs w:val="32"/>
          <w:lang w:val="en-IN"/>
        </w:rPr>
        <w:t>color</w:t>
      </w:r>
      <w:proofErr w:type="spellEnd"/>
      <w:proofErr w:type="gramStart"/>
      <w:r w:rsidRPr="008B5167">
        <w:rPr>
          <w:rFonts w:ascii="Times New Roman" w:hAnsi="Times New Roman" w:cs="Times New Roman"/>
          <w:b/>
          <w:bCs/>
          <w:sz w:val="32"/>
          <w:szCs w:val="32"/>
          <w:lang w:val="en-IN"/>
        </w:rPr>
        <w:t>=(</w:t>
      </w:r>
      <w:proofErr w:type="gramEnd"/>
      <w:r w:rsidRPr="008B5167">
        <w:rPr>
          <w:rFonts w:ascii="Times New Roman" w:hAnsi="Times New Roman" w:cs="Times New Roman"/>
          <w:b/>
          <w:bCs/>
          <w:sz w:val="32"/>
          <w:szCs w:val="32"/>
          <w:lang w:val="en-IN"/>
        </w:rPr>
        <w:t>0,0,0), thickness=1)</w:t>
      </w:r>
    </w:p>
    <w:p w14:paraId="0FC04512" w14:textId="77777777" w:rsidR="008B5167" w:rsidRPr="008B5167" w:rsidRDefault="008B5167" w:rsidP="004D7E5C">
      <w:pPr>
        <w:numPr>
          <w:ilvl w:val="0"/>
          <w:numId w:val="31"/>
        </w:num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Purpose: </w:t>
      </w:r>
      <w:r w:rsidRPr="008B5167">
        <w:rPr>
          <w:rFonts w:ascii="Times New Roman" w:hAnsi="Times New Roman" w:cs="Times New Roman"/>
          <w:sz w:val="32"/>
          <w:szCs w:val="32"/>
          <w:lang w:val="en-IN"/>
        </w:rPr>
        <w:t xml:space="preserve">Places text on an image (simplified version of OpenCV's </w:t>
      </w:r>
      <w:proofErr w:type="spellStart"/>
      <w:r w:rsidRPr="008B5167">
        <w:rPr>
          <w:rFonts w:ascii="Times New Roman" w:hAnsi="Times New Roman" w:cs="Times New Roman"/>
          <w:sz w:val="32"/>
          <w:szCs w:val="32"/>
          <w:lang w:val="en-IN"/>
        </w:rPr>
        <w:t>putText</w:t>
      </w:r>
      <w:proofErr w:type="spellEnd"/>
      <w:r w:rsidRPr="008B5167">
        <w:rPr>
          <w:rFonts w:ascii="Times New Roman" w:hAnsi="Times New Roman" w:cs="Times New Roman"/>
          <w:sz w:val="32"/>
          <w:szCs w:val="32"/>
          <w:lang w:val="en-IN"/>
        </w:rPr>
        <w:t>)</w:t>
      </w:r>
    </w:p>
    <w:p w14:paraId="5E267358" w14:textId="77777777" w:rsidR="008B5167" w:rsidRPr="008B5167" w:rsidRDefault="008B5167" w:rsidP="004D7E5C">
      <w:pPr>
        <w:numPr>
          <w:ilvl w:val="0"/>
          <w:numId w:val="31"/>
        </w:numPr>
        <w:rPr>
          <w:rFonts w:ascii="Times New Roman" w:hAnsi="Times New Roman" w:cs="Times New Roman"/>
          <w:sz w:val="32"/>
          <w:szCs w:val="32"/>
          <w:lang w:val="en-IN"/>
        </w:rPr>
      </w:pPr>
      <w:r w:rsidRPr="008B5167">
        <w:rPr>
          <w:rFonts w:ascii="Times New Roman" w:hAnsi="Times New Roman" w:cs="Times New Roman"/>
          <w:b/>
          <w:bCs/>
          <w:sz w:val="32"/>
          <w:szCs w:val="32"/>
          <w:lang w:val="en-IN"/>
        </w:rPr>
        <w:t xml:space="preserve">Parameters: </w:t>
      </w:r>
      <w:r w:rsidRPr="008B5167">
        <w:rPr>
          <w:rFonts w:ascii="Times New Roman" w:hAnsi="Times New Roman" w:cs="Times New Roman"/>
          <w:sz w:val="32"/>
          <w:szCs w:val="32"/>
          <w:lang w:val="en-IN"/>
        </w:rPr>
        <w:t xml:space="preserve">Image, text string, position, font scale, </w:t>
      </w:r>
      <w:proofErr w:type="spellStart"/>
      <w:r w:rsidRPr="008B5167">
        <w:rPr>
          <w:rFonts w:ascii="Times New Roman" w:hAnsi="Times New Roman" w:cs="Times New Roman"/>
          <w:sz w:val="32"/>
          <w:szCs w:val="32"/>
          <w:lang w:val="en-IN"/>
        </w:rPr>
        <w:t>color</w:t>
      </w:r>
      <w:proofErr w:type="spellEnd"/>
      <w:r w:rsidRPr="008B5167">
        <w:rPr>
          <w:rFonts w:ascii="Times New Roman" w:hAnsi="Times New Roman" w:cs="Times New Roman"/>
          <w:sz w:val="32"/>
          <w:szCs w:val="32"/>
          <w:lang w:val="en-IN"/>
        </w:rPr>
        <w:t>, and thickness</w:t>
      </w:r>
    </w:p>
    <w:p w14:paraId="0423CC77" w14:textId="77777777" w:rsidR="008B5167" w:rsidRPr="008B5167" w:rsidRDefault="008B5167" w:rsidP="004D7E5C">
      <w:pPr>
        <w:numPr>
          <w:ilvl w:val="0"/>
          <w:numId w:val="31"/>
        </w:numPr>
        <w:rPr>
          <w:rFonts w:ascii="Times New Roman" w:hAnsi="Times New Roman" w:cs="Times New Roman"/>
          <w:sz w:val="32"/>
          <w:szCs w:val="32"/>
          <w:lang w:val="en-IN"/>
        </w:rPr>
      </w:pPr>
      <w:r w:rsidRPr="008B5167">
        <w:rPr>
          <w:rFonts w:ascii="Times New Roman" w:hAnsi="Times New Roman" w:cs="Times New Roman"/>
          <w:b/>
          <w:bCs/>
          <w:sz w:val="32"/>
          <w:szCs w:val="32"/>
          <w:lang w:val="en-IN"/>
        </w:rPr>
        <w:lastRenderedPageBreak/>
        <w:t xml:space="preserve">Returns: </w:t>
      </w:r>
      <w:r w:rsidRPr="008B5167">
        <w:rPr>
          <w:rFonts w:ascii="Times New Roman" w:hAnsi="Times New Roman" w:cs="Times New Roman"/>
          <w:sz w:val="32"/>
          <w:szCs w:val="32"/>
          <w:lang w:val="en-IN"/>
        </w:rPr>
        <w:t>None (modifies image in-place)</w:t>
      </w:r>
    </w:p>
    <w:p w14:paraId="6C67AE5F" w14:textId="77777777" w:rsidR="008B5167" w:rsidRPr="008B5167" w:rsidRDefault="008B5167" w:rsidP="004D7E5C">
      <w:pPr>
        <w:numPr>
          <w:ilvl w:val="0"/>
          <w:numId w:val="31"/>
        </w:num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Details: </w:t>
      </w:r>
      <w:r w:rsidRPr="008B5167">
        <w:rPr>
          <w:rFonts w:ascii="Times New Roman" w:hAnsi="Times New Roman" w:cs="Times New Roman"/>
          <w:sz w:val="32"/>
          <w:szCs w:val="32"/>
          <w:lang w:val="en-IN"/>
        </w:rPr>
        <w:t>Creates a semi-transparent background and would normally render text (simplified implementation)</w:t>
      </w:r>
    </w:p>
    <w:p w14:paraId="609954BE" w14:textId="77777777" w:rsidR="008B5167" w:rsidRPr="008B5167" w:rsidRDefault="008B5167" w:rsidP="008B5167">
      <w:p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20. </w:t>
      </w:r>
      <w:proofErr w:type="spellStart"/>
      <w:r w:rsidRPr="008B5167">
        <w:rPr>
          <w:rFonts w:ascii="Times New Roman" w:hAnsi="Times New Roman" w:cs="Times New Roman"/>
          <w:b/>
          <w:bCs/>
          <w:sz w:val="32"/>
          <w:szCs w:val="32"/>
          <w:lang w:val="en-IN"/>
        </w:rPr>
        <w:t>process_</w:t>
      </w:r>
      <w:proofErr w:type="gramStart"/>
      <w:r w:rsidRPr="008B5167">
        <w:rPr>
          <w:rFonts w:ascii="Times New Roman" w:hAnsi="Times New Roman" w:cs="Times New Roman"/>
          <w:b/>
          <w:bCs/>
          <w:sz w:val="32"/>
          <w:szCs w:val="32"/>
          <w:lang w:val="en-IN"/>
        </w:rPr>
        <w:t>dataset</w:t>
      </w:r>
      <w:proofErr w:type="spellEnd"/>
      <w:r w:rsidRPr="008B5167">
        <w:rPr>
          <w:rFonts w:ascii="Times New Roman" w:hAnsi="Times New Roman" w:cs="Times New Roman"/>
          <w:b/>
          <w:bCs/>
          <w:sz w:val="32"/>
          <w:szCs w:val="32"/>
          <w:lang w:val="en-IN"/>
        </w:rPr>
        <w:t>(</w:t>
      </w:r>
      <w:proofErr w:type="spellStart"/>
      <w:proofErr w:type="gramEnd"/>
      <w:r w:rsidRPr="008B5167">
        <w:rPr>
          <w:rFonts w:ascii="Times New Roman" w:hAnsi="Times New Roman" w:cs="Times New Roman"/>
          <w:b/>
          <w:bCs/>
          <w:sz w:val="32"/>
          <w:szCs w:val="32"/>
          <w:lang w:val="en-IN"/>
        </w:rPr>
        <w:t>pothole_dir</w:t>
      </w:r>
      <w:proofErr w:type="spellEnd"/>
      <w:r w:rsidRPr="008B5167">
        <w:rPr>
          <w:rFonts w:ascii="Times New Roman" w:hAnsi="Times New Roman" w:cs="Times New Roman"/>
          <w:b/>
          <w:bCs/>
          <w:sz w:val="32"/>
          <w:szCs w:val="32"/>
          <w:lang w:val="en-IN"/>
        </w:rPr>
        <w:t xml:space="preserve">, </w:t>
      </w:r>
      <w:proofErr w:type="spellStart"/>
      <w:r w:rsidRPr="008B5167">
        <w:rPr>
          <w:rFonts w:ascii="Times New Roman" w:hAnsi="Times New Roman" w:cs="Times New Roman"/>
          <w:b/>
          <w:bCs/>
          <w:sz w:val="32"/>
          <w:szCs w:val="32"/>
          <w:lang w:val="en-IN"/>
        </w:rPr>
        <w:t>no_pothole_dir</w:t>
      </w:r>
      <w:proofErr w:type="spellEnd"/>
      <w:r w:rsidRPr="008B5167">
        <w:rPr>
          <w:rFonts w:ascii="Times New Roman" w:hAnsi="Times New Roman" w:cs="Times New Roman"/>
          <w:b/>
          <w:bCs/>
          <w:sz w:val="32"/>
          <w:szCs w:val="32"/>
          <w:lang w:val="en-IN"/>
        </w:rPr>
        <w:t>)</w:t>
      </w:r>
    </w:p>
    <w:p w14:paraId="7554DBF4" w14:textId="77777777" w:rsidR="008B5167" w:rsidRPr="008B5167" w:rsidRDefault="008B5167" w:rsidP="004D7E5C">
      <w:pPr>
        <w:numPr>
          <w:ilvl w:val="0"/>
          <w:numId w:val="32"/>
        </w:numPr>
        <w:rPr>
          <w:rFonts w:ascii="Times New Roman" w:hAnsi="Times New Roman" w:cs="Times New Roman"/>
          <w:sz w:val="32"/>
          <w:szCs w:val="32"/>
          <w:lang w:val="en-IN"/>
        </w:rPr>
      </w:pPr>
      <w:r w:rsidRPr="008B5167">
        <w:rPr>
          <w:rFonts w:ascii="Times New Roman" w:hAnsi="Times New Roman" w:cs="Times New Roman"/>
          <w:b/>
          <w:bCs/>
          <w:sz w:val="32"/>
          <w:szCs w:val="32"/>
          <w:lang w:val="en-IN"/>
        </w:rPr>
        <w:t>Purpose</w:t>
      </w:r>
      <w:r w:rsidRPr="008B5167">
        <w:rPr>
          <w:rFonts w:ascii="Times New Roman" w:hAnsi="Times New Roman" w:cs="Times New Roman"/>
          <w:sz w:val="32"/>
          <w:szCs w:val="32"/>
          <w:lang w:val="en-IN"/>
        </w:rPr>
        <w:t>: Evaluates algorithm performance on a dataset of images</w:t>
      </w:r>
    </w:p>
    <w:p w14:paraId="53872529" w14:textId="77777777" w:rsidR="008B5167" w:rsidRPr="008B5167" w:rsidRDefault="008B5167" w:rsidP="004D7E5C">
      <w:pPr>
        <w:numPr>
          <w:ilvl w:val="0"/>
          <w:numId w:val="32"/>
        </w:num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Parameters: </w:t>
      </w:r>
      <w:r w:rsidRPr="008B5167">
        <w:rPr>
          <w:rFonts w:ascii="Times New Roman" w:hAnsi="Times New Roman" w:cs="Times New Roman"/>
          <w:sz w:val="32"/>
          <w:szCs w:val="32"/>
          <w:lang w:val="en-IN"/>
        </w:rPr>
        <w:t>Directories containing pothole and non-pothole images</w:t>
      </w:r>
    </w:p>
    <w:p w14:paraId="02A98A1D" w14:textId="77777777" w:rsidR="008B5167" w:rsidRPr="008B5167" w:rsidRDefault="008B5167" w:rsidP="004D7E5C">
      <w:pPr>
        <w:numPr>
          <w:ilvl w:val="0"/>
          <w:numId w:val="32"/>
        </w:numPr>
        <w:rPr>
          <w:rFonts w:ascii="Times New Roman" w:hAnsi="Times New Roman" w:cs="Times New Roman"/>
          <w:sz w:val="32"/>
          <w:szCs w:val="32"/>
          <w:lang w:val="en-IN"/>
        </w:rPr>
      </w:pPr>
      <w:r w:rsidRPr="008B5167">
        <w:rPr>
          <w:rFonts w:ascii="Times New Roman" w:hAnsi="Times New Roman" w:cs="Times New Roman"/>
          <w:b/>
          <w:bCs/>
          <w:sz w:val="32"/>
          <w:szCs w:val="32"/>
          <w:lang w:val="en-IN"/>
        </w:rPr>
        <w:t xml:space="preserve">Returns: </w:t>
      </w:r>
      <w:r w:rsidRPr="008B5167">
        <w:rPr>
          <w:rFonts w:ascii="Times New Roman" w:hAnsi="Times New Roman" w:cs="Times New Roman"/>
          <w:sz w:val="32"/>
          <w:szCs w:val="32"/>
          <w:lang w:val="en-IN"/>
        </w:rPr>
        <w:t>Dictionary with performance metrics (accuracy, precision, recall, F1-score)</w:t>
      </w:r>
    </w:p>
    <w:p w14:paraId="3D242372" w14:textId="77777777" w:rsidR="008B5167" w:rsidRPr="008B5167" w:rsidRDefault="008B5167" w:rsidP="004D7E5C">
      <w:pPr>
        <w:numPr>
          <w:ilvl w:val="0"/>
          <w:numId w:val="32"/>
        </w:numPr>
        <w:rPr>
          <w:rFonts w:ascii="Times New Roman" w:hAnsi="Times New Roman" w:cs="Times New Roman"/>
          <w:b/>
          <w:bCs/>
          <w:sz w:val="32"/>
          <w:szCs w:val="32"/>
          <w:lang w:val="en-IN"/>
        </w:rPr>
      </w:pPr>
      <w:r w:rsidRPr="008B5167">
        <w:rPr>
          <w:rFonts w:ascii="Times New Roman" w:hAnsi="Times New Roman" w:cs="Times New Roman"/>
          <w:b/>
          <w:bCs/>
          <w:sz w:val="32"/>
          <w:szCs w:val="32"/>
          <w:lang w:val="en-IN"/>
        </w:rPr>
        <w:t xml:space="preserve">Details: </w:t>
      </w:r>
      <w:r w:rsidRPr="008B5167">
        <w:rPr>
          <w:rFonts w:ascii="Times New Roman" w:hAnsi="Times New Roman" w:cs="Times New Roman"/>
          <w:sz w:val="32"/>
          <w:szCs w:val="32"/>
          <w:lang w:val="en-IN"/>
        </w:rPr>
        <w:t>Processes all images in both directories and calculates classification metrics</w:t>
      </w:r>
    </w:p>
    <w:p w14:paraId="67AA9C2C" w14:textId="77777777" w:rsidR="008B5167" w:rsidRDefault="008B5167" w:rsidP="00B3141C">
      <w:pPr>
        <w:rPr>
          <w:rFonts w:ascii="Times New Roman" w:hAnsi="Times New Roman" w:cs="Times New Roman"/>
          <w:b/>
          <w:bCs/>
          <w:sz w:val="32"/>
          <w:szCs w:val="32"/>
          <w:lang w:val="en-IN"/>
        </w:rPr>
      </w:pPr>
    </w:p>
    <w:p w14:paraId="6BED5B0B" w14:textId="77777777" w:rsidR="006F0B4D" w:rsidRDefault="006F0B4D" w:rsidP="00B3141C">
      <w:pPr>
        <w:rPr>
          <w:rFonts w:ascii="Times New Roman" w:hAnsi="Times New Roman" w:cs="Times New Roman"/>
          <w:b/>
          <w:bCs/>
          <w:sz w:val="32"/>
          <w:szCs w:val="32"/>
          <w:lang w:val="en-IN"/>
        </w:rPr>
      </w:pPr>
    </w:p>
    <w:p w14:paraId="669DEE55" w14:textId="77777777" w:rsidR="00B3141C" w:rsidRDefault="00B3141C">
      <w:pPr>
        <w:rPr>
          <w:rFonts w:ascii="Times New Roman" w:hAnsi="Times New Roman" w:cs="Times New Roman"/>
          <w:sz w:val="32"/>
          <w:szCs w:val="32"/>
          <w:lang w:val="en-IN"/>
        </w:rPr>
      </w:pPr>
    </w:p>
    <w:p w14:paraId="1403B4C7" w14:textId="77777777" w:rsidR="00FD6DBD" w:rsidRDefault="00FD6DBD">
      <w:pPr>
        <w:rPr>
          <w:rFonts w:ascii="Times New Roman" w:hAnsi="Times New Roman" w:cs="Times New Roman"/>
          <w:sz w:val="32"/>
          <w:szCs w:val="32"/>
          <w:lang w:val="en-IN"/>
        </w:rPr>
      </w:pPr>
    </w:p>
    <w:p w14:paraId="079742B5" w14:textId="711908F7" w:rsidR="00FD6DBD" w:rsidRPr="009E6677" w:rsidRDefault="00B14329">
      <w:pPr>
        <w:rPr>
          <w:rFonts w:ascii="Times New Roman" w:hAnsi="Times New Roman" w:cs="Times New Roman"/>
          <w:b/>
          <w:bCs/>
          <w:sz w:val="32"/>
          <w:szCs w:val="32"/>
          <w:lang w:val="en-IN"/>
        </w:rPr>
      </w:pPr>
      <w:r w:rsidRPr="009E6677">
        <w:rPr>
          <w:rFonts w:ascii="Times New Roman" w:hAnsi="Times New Roman" w:cs="Times New Roman"/>
          <w:b/>
          <w:bCs/>
          <w:sz w:val="32"/>
          <w:szCs w:val="32"/>
          <w:lang w:val="en-IN"/>
        </w:rPr>
        <w:t>DATA SELECTION &amp; PREPROCESSING</w:t>
      </w:r>
    </w:p>
    <w:p w14:paraId="251E4706" w14:textId="77777777" w:rsidR="00B14329" w:rsidRDefault="00B14329">
      <w:pPr>
        <w:rPr>
          <w:rFonts w:ascii="Times New Roman" w:hAnsi="Times New Roman" w:cs="Times New Roman"/>
          <w:sz w:val="32"/>
          <w:szCs w:val="32"/>
          <w:lang w:val="en-IN"/>
        </w:rPr>
      </w:pPr>
    </w:p>
    <w:p w14:paraId="0F1C319E" w14:textId="77777777" w:rsidR="000C214A" w:rsidRPr="000C214A" w:rsidRDefault="000C214A" w:rsidP="000C214A">
      <w:pPr>
        <w:rPr>
          <w:rFonts w:ascii="Times New Roman" w:hAnsi="Times New Roman" w:cs="Times New Roman"/>
          <w:b/>
          <w:bCs/>
          <w:sz w:val="28"/>
          <w:szCs w:val="28"/>
          <w:lang w:val="en-IN"/>
        </w:rPr>
      </w:pPr>
      <w:r w:rsidRPr="000C214A">
        <w:rPr>
          <w:rFonts w:ascii="Times New Roman" w:hAnsi="Times New Roman" w:cs="Times New Roman"/>
          <w:b/>
          <w:bCs/>
          <w:sz w:val="28"/>
          <w:szCs w:val="28"/>
          <w:lang w:val="en-IN"/>
        </w:rPr>
        <w:t>Data Selection</w:t>
      </w:r>
    </w:p>
    <w:p w14:paraId="47A83A76" w14:textId="3F6DAB35" w:rsidR="000C214A" w:rsidRDefault="000C214A" w:rsidP="000C214A">
      <w:pPr>
        <w:rPr>
          <w:rFonts w:ascii="Times New Roman" w:hAnsi="Times New Roman" w:cs="Times New Roman"/>
          <w:sz w:val="28"/>
          <w:szCs w:val="28"/>
          <w:lang w:val="en-IN"/>
        </w:rPr>
      </w:pPr>
      <w:r>
        <w:rPr>
          <w:rFonts w:ascii="Times New Roman" w:hAnsi="Times New Roman" w:cs="Times New Roman"/>
          <w:sz w:val="28"/>
          <w:szCs w:val="28"/>
          <w:lang w:val="en-IN"/>
        </w:rPr>
        <w:t xml:space="preserve">The </w:t>
      </w:r>
      <w:proofErr w:type="spellStart"/>
      <w:r w:rsidRPr="000C214A">
        <w:rPr>
          <w:rFonts w:ascii="Times New Roman" w:hAnsi="Times New Roman" w:cs="Times New Roman"/>
          <w:sz w:val="28"/>
          <w:szCs w:val="28"/>
          <w:lang w:val="en-IN"/>
        </w:rPr>
        <w:t>process_dataset</w:t>
      </w:r>
      <w:proofErr w:type="spellEnd"/>
      <w:r w:rsidRPr="000C214A">
        <w:rPr>
          <w:rFonts w:ascii="Times New Roman" w:hAnsi="Times New Roman" w:cs="Times New Roman"/>
          <w:sz w:val="28"/>
          <w:szCs w:val="28"/>
          <w:lang w:val="en-IN"/>
        </w:rPr>
        <w:t xml:space="preserve"> function expects data to be organized in a specific way:</w:t>
      </w:r>
    </w:p>
    <w:p w14:paraId="4A1EDB28" w14:textId="77777777" w:rsidR="000C214A" w:rsidRPr="000C214A" w:rsidRDefault="000C214A" w:rsidP="000C214A">
      <w:pPr>
        <w:rPr>
          <w:rFonts w:ascii="Times New Roman" w:hAnsi="Times New Roman" w:cs="Times New Roman"/>
          <w:sz w:val="28"/>
          <w:szCs w:val="28"/>
          <w:lang w:val="en-IN"/>
        </w:rPr>
      </w:pPr>
    </w:p>
    <w:p w14:paraId="1BD7A653" w14:textId="77777777" w:rsidR="000C214A" w:rsidRPr="000C214A" w:rsidRDefault="000C214A" w:rsidP="004D7E5C">
      <w:pPr>
        <w:numPr>
          <w:ilvl w:val="0"/>
          <w:numId w:val="33"/>
        </w:numPr>
        <w:rPr>
          <w:rFonts w:ascii="Times New Roman" w:hAnsi="Times New Roman" w:cs="Times New Roman"/>
          <w:sz w:val="28"/>
          <w:szCs w:val="28"/>
          <w:lang w:val="en-IN"/>
        </w:rPr>
      </w:pPr>
      <w:r w:rsidRPr="000C214A">
        <w:rPr>
          <w:rFonts w:ascii="Times New Roman" w:hAnsi="Times New Roman" w:cs="Times New Roman"/>
          <w:b/>
          <w:bCs/>
          <w:sz w:val="28"/>
          <w:szCs w:val="28"/>
          <w:lang w:val="en-IN"/>
        </w:rPr>
        <w:t>Dataset Organization</w:t>
      </w:r>
      <w:r w:rsidRPr="000C214A">
        <w:rPr>
          <w:rFonts w:ascii="Times New Roman" w:hAnsi="Times New Roman" w:cs="Times New Roman"/>
          <w:sz w:val="28"/>
          <w:szCs w:val="28"/>
          <w:lang w:val="en-IN"/>
        </w:rPr>
        <w:t xml:space="preserve">: </w:t>
      </w:r>
    </w:p>
    <w:p w14:paraId="3B146F62" w14:textId="6FBAEFB7" w:rsidR="000C214A" w:rsidRPr="000C214A" w:rsidRDefault="000C214A" w:rsidP="004D7E5C">
      <w:pPr>
        <w:numPr>
          <w:ilvl w:val="1"/>
          <w:numId w:val="33"/>
        </w:numPr>
        <w:rPr>
          <w:rFonts w:ascii="Times New Roman" w:hAnsi="Times New Roman" w:cs="Times New Roman"/>
          <w:sz w:val="28"/>
          <w:szCs w:val="28"/>
          <w:lang w:val="en-IN"/>
        </w:rPr>
      </w:pPr>
      <w:r w:rsidRPr="000C214A">
        <w:rPr>
          <w:rFonts w:ascii="Times New Roman" w:hAnsi="Times New Roman" w:cs="Times New Roman"/>
          <w:sz w:val="28"/>
          <w:szCs w:val="28"/>
          <w:lang w:val="en-IN"/>
        </w:rPr>
        <w:t xml:space="preserve">The dataset </w:t>
      </w:r>
      <w:r>
        <w:rPr>
          <w:rFonts w:ascii="Times New Roman" w:hAnsi="Times New Roman" w:cs="Times New Roman"/>
          <w:sz w:val="28"/>
          <w:szCs w:val="28"/>
          <w:lang w:val="en-IN"/>
        </w:rPr>
        <w:t>was</w:t>
      </w:r>
      <w:r w:rsidRPr="000C214A">
        <w:rPr>
          <w:rFonts w:ascii="Times New Roman" w:hAnsi="Times New Roman" w:cs="Times New Roman"/>
          <w:sz w:val="28"/>
          <w:szCs w:val="28"/>
          <w:lang w:val="en-IN"/>
        </w:rPr>
        <w:t xml:space="preserve"> divided into two main directories: </w:t>
      </w:r>
    </w:p>
    <w:p w14:paraId="1A01C30B" w14:textId="77777777" w:rsidR="000C214A" w:rsidRPr="000C214A" w:rsidRDefault="000C214A" w:rsidP="004D7E5C">
      <w:pPr>
        <w:numPr>
          <w:ilvl w:val="2"/>
          <w:numId w:val="33"/>
        </w:numPr>
        <w:rPr>
          <w:rFonts w:ascii="Times New Roman" w:hAnsi="Times New Roman" w:cs="Times New Roman"/>
          <w:sz w:val="28"/>
          <w:szCs w:val="28"/>
          <w:lang w:val="en-IN"/>
        </w:rPr>
      </w:pPr>
      <w:proofErr w:type="spellStart"/>
      <w:r w:rsidRPr="000C214A">
        <w:rPr>
          <w:rFonts w:ascii="Times New Roman" w:hAnsi="Times New Roman" w:cs="Times New Roman"/>
          <w:sz w:val="28"/>
          <w:szCs w:val="28"/>
          <w:lang w:val="en-IN"/>
        </w:rPr>
        <w:t>pothole_dir</w:t>
      </w:r>
      <w:proofErr w:type="spellEnd"/>
      <w:r w:rsidRPr="000C214A">
        <w:rPr>
          <w:rFonts w:ascii="Times New Roman" w:hAnsi="Times New Roman" w:cs="Times New Roman"/>
          <w:sz w:val="28"/>
          <w:szCs w:val="28"/>
          <w:lang w:val="en-IN"/>
        </w:rPr>
        <w:t>: Contains images showing roads with potholes</w:t>
      </w:r>
    </w:p>
    <w:p w14:paraId="50A43890" w14:textId="77777777" w:rsidR="000C214A" w:rsidRDefault="000C214A" w:rsidP="004D7E5C">
      <w:pPr>
        <w:numPr>
          <w:ilvl w:val="2"/>
          <w:numId w:val="33"/>
        </w:numPr>
        <w:rPr>
          <w:rFonts w:ascii="Times New Roman" w:hAnsi="Times New Roman" w:cs="Times New Roman"/>
          <w:sz w:val="28"/>
          <w:szCs w:val="28"/>
          <w:lang w:val="en-IN"/>
        </w:rPr>
      </w:pPr>
      <w:proofErr w:type="spellStart"/>
      <w:r w:rsidRPr="000C214A">
        <w:rPr>
          <w:rFonts w:ascii="Times New Roman" w:hAnsi="Times New Roman" w:cs="Times New Roman"/>
          <w:sz w:val="28"/>
          <w:szCs w:val="28"/>
          <w:lang w:val="en-IN"/>
        </w:rPr>
        <w:t>no_pothole_dir</w:t>
      </w:r>
      <w:proofErr w:type="spellEnd"/>
      <w:r w:rsidRPr="000C214A">
        <w:rPr>
          <w:rFonts w:ascii="Times New Roman" w:hAnsi="Times New Roman" w:cs="Times New Roman"/>
          <w:sz w:val="28"/>
          <w:szCs w:val="28"/>
          <w:lang w:val="en-IN"/>
        </w:rPr>
        <w:t>: Contains images showing roads without potholes</w:t>
      </w:r>
    </w:p>
    <w:p w14:paraId="62313FD8" w14:textId="77777777" w:rsidR="000C214A" w:rsidRDefault="000C214A" w:rsidP="000C214A">
      <w:pPr>
        <w:ind w:left="2160"/>
        <w:rPr>
          <w:rFonts w:ascii="Times New Roman" w:hAnsi="Times New Roman" w:cs="Times New Roman"/>
          <w:sz w:val="28"/>
          <w:szCs w:val="28"/>
          <w:lang w:val="en-IN"/>
        </w:rPr>
      </w:pPr>
    </w:p>
    <w:p w14:paraId="294AD19C" w14:textId="77777777" w:rsidR="000C214A" w:rsidRPr="000C214A" w:rsidRDefault="000C214A" w:rsidP="000C214A">
      <w:pPr>
        <w:ind w:left="2160"/>
        <w:rPr>
          <w:rFonts w:ascii="Times New Roman" w:hAnsi="Times New Roman" w:cs="Times New Roman"/>
          <w:sz w:val="28"/>
          <w:szCs w:val="28"/>
          <w:lang w:val="en-IN"/>
        </w:rPr>
      </w:pPr>
    </w:p>
    <w:p w14:paraId="471AD5A9" w14:textId="77777777" w:rsidR="000C214A" w:rsidRPr="000C214A" w:rsidRDefault="000C214A" w:rsidP="004D7E5C">
      <w:pPr>
        <w:numPr>
          <w:ilvl w:val="0"/>
          <w:numId w:val="33"/>
        </w:numPr>
        <w:rPr>
          <w:rFonts w:ascii="Times New Roman" w:hAnsi="Times New Roman" w:cs="Times New Roman"/>
          <w:sz w:val="28"/>
          <w:szCs w:val="28"/>
          <w:lang w:val="en-IN"/>
        </w:rPr>
      </w:pPr>
      <w:r w:rsidRPr="000C214A">
        <w:rPr>
          <w:rFonts w:ascii="Times New Roman" w:hAnsi="Times New Roman" w:cs="Times New Roman"/>
          <w:b/>
          <w:bCs/>
          <w:sz w:val="28"/>
          <w:szCs w:val="28"/>
          <w:lang w:val="en-IN"/>
        </w:rPr>
        <w:t>Image Selection</w:t>
      </w:r>
      <w:r w:rsidRPr="000C214A">
        <w:rPr>
          <w:rFonts w:ascii="Times New Roman" w:hAnsi="Times New Roman" w:cs="Times New Roman"/>
          <w:sz w:val="28"/>
          <w:szCs w:val="28"/>
          <w:lang w:val="en-IN"/>
        </w:rPr>
        <w:t xml:space="preserve">: </w:t>
      </w:r>
    </w:p>
    <w:p w14:paraId="6B839D11" w14:textId="77777777" w:rsidR="000C214A" w:rsidRPr="000C214A" w:rsidRDefault="000C214A" w:rsidP="004D7E5C">
      <w:pPr>
        <w:numPr>
          <w:ilvl w:val="1"/>
          <w:numId w:val="33"/>
        </w:numPr>
        <w:rPr>
          <w:rFonts w:ascii="Times New Roman" w:hAnsi="Times New Roman" w:cs="Times New Roman"/>
          <w:sz w:val="28"/>
          <w:szCs w:val="28"/>
          <w:lang w:val="en-IN"/>
        </w:rPr>
      </w:pPr>
      <w:r w:rsidRPr="000C214A">
        <w:rPr>
          <w:rFonts w:ascii="Times New Roman" w:hAnsi="Times New Roman" w:cs="Times New Roman"/>
          <w:sz w:val="28"/>
          <w:szCs w:val="28"/>
          <w:lang w:val="en-IN"/>
        </w:rPr>
        <w:t>The code processes files with these extensions: .</w:t>
      </w:r>
      <w:proofErr w:type="spellStart"/>
      <w:r w:rsidRPr="000C214A">
        <w:rPr>
          <w:rFonts w:ascii="Times New Roman" w:hAnsi="Times New Roman" w:cs="Times New Roman"/>
          <w:sz w:val="28"/>
          <w:szCs w:val="28"/>
          <w:lang w:val="en-IN"/>
        </w:rPr>
        <w:t>png</w:t>
      </w:r>
      <w:proofErr w:type="spellEnd"/>
      <w:r w:rsidRPr="000C214A">
        <w:rPr>
          <w:rFonts w:ascii="Times New Roman" w:hAnsi="Times New Roman" w:cs="Times New Roman"/>
          <w:sz w:val="28"/>
          <w:szCs w:val="28"/>
          <w:lang w:val="en-IN"/>
        </w:rPr>
        <w:t>, .jpg, .jpeg</w:t>
      </w:r>
    </w:p>
    <w:p w14:paraId="332D8BDD" w14:textId="77777777" w:rsidR="000C214A" w:rsidRPr="000C214A" w:rsidRDefault="000C214A" w:rsidP="004D7E5C">
      <w:pPr>
        <w:numPr>
          <w:ilvl w:val="1"/>
          <w:numId w:val="33"/>
        </w:numPr>
        <w:rPr>
          <w:rFonts w:ascii="Times New Roman" w:hAnsi="Times New Roman" w:cs="Times New Roman"/>
          <w:sz w:val="28"/>
          <w:szCs w:val="28"/>
          <w:lang w:val="en-IN"/>
        </w:rPr>
      </w:pPr>
      <w:r w:rsidRPr="000C214A">
        <w:rPr>
          <w:rFonts w:ascii="Times New Roman" w:hAnsi="Times New Roman" w:cs="Times New Roman"/>
          <w:sz w:val="28"/>
          <w:szCs w:val="28"/>
          <w:lang w:val="en-IN"/>
        </w:rPr>
        <w:t>Each image is expected to be a road scene taken from above or from a driver's perspective</w:t>
      </w:r>
    </w:p>
    <w:p w14:paraId="3013B605" w14:textId="77777777" w:rsidR="00F7388D" w:rsidRDefault="00F7388D" w:rsidP="000C214A">
      <w:pPr>
        <w:rPr>
          <w:rFonts w:ascii="Times New Roman" w:hAnsi="Times New Roman" w:cs="Times New Roman"/>
          <w:sz w:val="28"/>
          <w:szCs w:val="28"/>
          <w:lang w:val="en-IN"/>
        </w:rPr>
      </w:pPr>
    </w:p>
    <w:p w14:paraId="0B34333E" w14:textId="77777777" w:rsidR="00F7388D" w:rsidRPr="00F7388D" w:rsidRDefault="00F7388D" w:rsidP="00F7388D">
      <w:pPr>
        <w:ind w:left="1080"/>
        <w:rPr>
          <w:rFonts w:ascii="Times New Roman" w:hAnsi="Times New Roman" w:cs="Times New Roman"/>
          <w:sz w:val="28"/>
          <w:szCs w:val="28"/>
          <w:lang w:val="en-IN"/>
        </w:rPr>
      </w:pPr>
    </w:p>
    <w:p w14:paraId="46B108C4" w14:textId="18CE737A" w:rsidR="002602F5" w:rsidRDefault="000C214A">
      <w:pPr>
        <w:rPr>
          <w:rFonts w:ascii="Times New Roman" w:hAnsi="Times New Roman" w:cs="Times New Roman"/>
          <w:sz w:val="28"/>
          <w:szCs w:val="28"/>
          <w:lang w:val="en-IN"/>
        </w:rPr>
      </w:pPr>
      <w:r w:rsidRPr="000C214A">
        <w:rPr>
          <w:rFonts w:ascii="Times New Roman" w:hAnsi="Times New Roman" w:cs="Times New Roman"/>
          <w:noProof/>
          <w:sz w:val="28"/>
          <w:szCs w:val="28"/>
          <w:lang w:val="en-IN"/>
        </w:rPr>
        <w:lastRenderedPageBreak/>
        <w:drawing>
          <wp:inline distT="0" distB="0" distL="0" distR="0" wp14:anchorId="4330C605" wp14:editId="7B23D5BF">
            <wp:extent cx="2178050" cy="2299667"/>
            <wp:effectExtent l="0" t="0" r="0" b="5715"/>
            <wp:docPr id="780198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98305" name=""/>
                    <pic:cNvPicPr/>
                  </pic:nvPicPr>
                  <pic:blipFill>
                    <a:blip r:embed="rId13"/>
                    <a:stretch>
                      <a:fillRect/>
                    </a:stretch>
                  </pic:blipFill>
                  <pic:spPr>
                    <a:xfrm>
                      <a:off x="0" y="0"/>
                      <a:ext cx="2183845" cy="2305786"/>
                    </a:xfrm>
                    <a:prstGeom prst="rect">
                      <a:avLst/>
                    </a:prstGeom>
                  </pic:spPr>
                </pic:pic>
              </a:graphicData>
            </a:graphic>
          </wp:inline>
        </w:drawing>
      </w:r>
    </w:p>
    <w:p w14:paraId="31B8DB36" w14:textId="77777777" w:rsidR="000C214A" w:rsidRDefault="000C214A">
      <w:pPr>
        <w:rPr>
          <w:rFonts w:ascii="Times New Roman" w:hAnsi="Times New Roman" w:cs="Times New Roman"/>
          <w:sz w:val="28"/>
          <w:szCs w:val="28"/>
          <w:lang w:val="en-IN"/>
        </w:rPr>
      </w:pPr>
    </w:p>
    <w:p w14:paraId="75C040C5" w14:textId="77777777" w:rsidR="000C214A" w:rsidRDefault="000C214A">
      <w:pPr>
        <w:rPr>
          <w:rFonts w:ascii="Times New Roman" w:hAnsi="Times New Roman" w:cs="Times New Roman"/>
          <w:sz w:val="28"/>
          <w:szCs w:val="28"/>
          <w:lang w:val="en-IN"/>
        </w:rPr>
      </w:pPr>
    </w:p>
    <w:p w14:paraId="08230E71" w14:textId="77777777" w:rsidR="00ED3295" w:rsidRPr="00ED3295" w:rsidRDefault="00ED3295" w:rsidP="00ED3295">
      <w:pPr>
        <w:rPr>
          <w:rFonts w:ascii="Times New Roman" w:hAnsi="Times New Roman" w:cs="Times New Roman"/>
          <w:b/>
          <w:bCs/>
          <w:sz w:val="28"/>
          <w:szCs w:val="28"/>
          <w:lang w:val="en-IN"/>
        </w:rPr>
      </w:pPr>
      <w:r w:rsidRPr="00ED3295">
        <w:rPr>
          <w:rFonts w:ascii="Times New Roman" w:hAnsi="Times New Roman" w:cs="Times New Roman"/>
          <w:b/>
          <w:bCs/>
          <w:sz w:val="28"/>
          <w:szCs w:val="28"/>
          <w:lang w:val="en-IN"/>
        </w:rPr>
        <w:t>The preprocessing part of the code is quite detailed and involves several steps:</w:t>
      </w:r>
    </w:p>
    <w:p w14:paraId="43EDC3FE" w14:textId="5EF6F29F" w:rsidR="00ED3295" w:rsidRDefault="00ED3295" w:rsidP="00ED3295">
      <w:pPr>
        <w:rPr>
          <w:rFonts w:ascii="Times New Roman" w:hAnsi="Times New Roman" w:cs="Times New Roman"/>
          <w:sz w:val="28"/>
          <w:szCs w:val="28"/>
        </w:rPr>
      </w:pPr>
      <w:r>
        <w:rPr>
          <w:rFonts w:ascii="Times New Roman" w:hAnsi="Times New Roman" w:cs="Times New Roman"/>
          <w:b/>
          <w:bCs/>
          <w:sz w:val="28"/>
          <w:szCs w:val="28"/>
        </w:rPr>
        <w:t xml:space="preserve">1) </w:t>
      </w:r>
      <w:r w:rsidRPr="00ED3295">
        <w:rPr>
          <w:rFonts w:ascii="Times New Roman" w:hAnsi="Times New Roman" w:cs="Times New Roman"/>
          <w:b/>
          <w:bCs/>
          <w:sz w:val="28"/>
          <w:szCs w:val="28"/>
        </w:rPr>
        <w:t>Image Loading</w:t>
      </w:r>
      <w:r w:rsidRPr="00ED3295">
        <w:rPr>
          <w:rFonts w:ascii="Times New Roman" w:hAnsi="Times New Roman" w:cs="Times New Roman"/>
          <w:sz w:val="28"/>
          <w:szCs w:val="28"/>
        </w:rPr>
        <w:t>:</w:t>
      </w:r>
    </w:p>
    <w:p w14:paraId="7A3ACE7E" w14:textId="77777777" w:rsidR="00ED3295" w:rsidRDefault="00ED3295" w:rsidP="00ED3295">
      <w:pPr>
        <w:rPr>
          <w:rFonts w:ascii="Times New Roman" w:hAnsi="Times New Roman" w:cs="Times New Roman"/>
          <w:sz w:val="28"/>
          <w:szCs w:val="28"/>
        </w:rPr>
      </w:pPr>
    </w:p>
    <w:p w14:paraId="41F68B9B" w14:textId="5AB162F7" w:rsidR="00ED3295" w:rsidRPr="00ED3295" w:rsidRDefault="00ED3295" w:rsidP="00ED3295">
      <w:pPr>
        <w:rPr>
          <w:rFonts w:ascii="Times New Roman" w:hAnsi="Times New Roman" w:cs="Times New Roman"/>
          <w:b/>
          <w:bCs/>
          <w:sz w:val="28"/>
          <w:szCs w:val="28"/>
        </w:rPr>
      </w:pPr>
      <w:r w:rsidRPr="00ED3295">
        <w:rPr>
          <w:rFonts w:ascii="Times New Roman" w:hAnsi="Times New Roman" w:cs="Times New Roman"/>
          <w:b/>
          <w:bCs/>
          <w:noProof/>
          <w:sz w:val="28"/>
          <w:szCs w:val="28"/>
        </w:rPr>
        <w:drawing>
          <wp:inline distT="0" distB="0" distL="0" distR="0" wp14:anchorId="622E9670" wp14:editId="304E386E">
            <wp:extent cx="4086795" cy="914528"/>
            <wp:effectExtent l="0" t="0" r="0" b="0"/>
            <wp:docPr id="275036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36872" name=""/>
                    <pic:cNvPicPr/>
                  </pic:nvPicPr>
                  <pic:blipFill>
                    <a:blip r:embed="rId14"/>
                    <a:stretch>
                      <a:fillRect/>
                    </a:stretch>
                  </pic:blipFill>
                  <pic:spPr>
                    <a:xfrm>
                      <a:off x="0" y="0"/>
                      <a:ext cx="4086795" cy="914528"/>
                    </a:xfrm>
                    <a:prstGeom prst="rect">
                      <a:avLst/>
                    </a:prstGeom>
                  </pic:spPr>
                </pic:pic>
              </a:graphicData>
            </a:graphic>
          </wp:inline>
        </w:drawing>
      </w:r>
    </w:p>
    <w:p w14:paraId="77A85BFB" w14:textId="77777777" w:rsidR="00ED3295" w:rsidRDefault="00ED3295" w:rsidP="00ED3295">
      <w:pPr>
        <w:pStyle w:val="ListParagraph"/>
        <w:ind w:left="1440"/>
        <w:rPr>
          <w:rFonts w:ascii="Times New Roman" w:hAnsi="Times New Roman" w:cs="Times New Roman"/>
          <w:b/>
          <w:bCs/>
          <w:sz w:val="28"/>
          <w:szCs w:val="28"/>
        </w:rPr>
      </w:pPr>
    </w:p>
    <w:p w14:paraId="451DA903" w14:textId="2C7F1803" w:rsidR="00ED3295" w:rsidRPr="00ED3295" w:rsidRDefault="00ED3295" w:rsidP="004D7E5C">
      <w:pPr>
        <w:pStyle w:val="ListParagraph"/>
        <w:numPr>
          <w:ilvl w:val="0"/>
          <w:numId w:val="31"/>
        </w:numPr>
        <w:rPr>
          <w:rFonts w:ascii="Times New Roman" w:hAnsi="Times New Roman" w:cs="Times New Roman"/>
          <w:sz w:val="28"/>
          <w:szCs w:val="28"/>
          <w:lang w:val="en-IN"/>
        </w:rPr>
      </w:pPr>
      <w:r w:rsidRPr="00ED3295">
        <w:rPr>
          <w:rFonts w:ascii="Times New Roman" w:hAnsi="Times New Roman" w:cs="Times New Roman"/>
          <w:sz w:val="28"/>
          <w:szCs w:val="28"/>
          <w:lang w:val="en-IN"/>
        </w:rPr>
        <w:t xml:space="preserve">Uses PIL (Python Imaging Library) to load the image </w:t>
      </w:r>
    </w:p>
    <w:p w14:paraId="1DE9A56B" w14:textId="22C8FE0A" w:rsidR="00ED3295" w:rsidRPr="00ED3295" w:rsidRDefault="00ED3295" w:rsidP="004D7E5C">
      <w:pPr>
        <w:pStyle w:val="ListParagraph"/>
        <w:numPr>
          <w:ilvl w:val="0"/>
          <w:numId w:val="31"/>
        </w:numPr>
        <w:rPr>
          <w:rFonts w:ascii="Times New Roman" w:hAnsi="Times New Roman" w:cs="Times New Roman"/>
          <w:sz w:val="28"/>
          <w:szCs w:val="28"/>
          <w:lang w:val="en-IN"/>
        </w:rPr>
      </w:pPr>
      <w:r w:rsidRPr="00ED3295">
        <w:rPr>
          <w:rFonts w:ascii="Times New Roman" w:hAnsi="Times New Roman" w:cs="Times New Roman"/>
          <w:sz w:val="28"/>
          <w:szCs w:val="28"/>
          <w:lang w:val="en-IN"/>
        </w:rPr>
        <w:t xml:space="preserve">Converts the image to a NumPy array for further processing </w:t>
      </w:r>
    </w:p>
    <w:p w14:paraId="204E249E" w14:textId="13C67C09" w:rsidR="00ED3295" w:rsidRPr="00ED3295" w:rsidRDefault="00ED3295" w:rsidP="004D7E5C">
      <w:pPr>
        <w:pStyle w:val="ListParagraph"/>
        <w:numPr>
          <w:ilvl w:val="0"/>
          <w:numId w:val="31"/>
        </w:numPr>
        <w:rPr>
          <w:rFonts w:ascii="Times New Roman" w:hAnsi="Times New Roman" w:cs="Times New Roman"/>
          <w:sz w:val="28"/>
          <w:szCs w:val="28"/>
        </w:rPr>
      </w:pPr>
      <w:r w:rsidRPr="00ED3295">
        <w:rPr>
          <w:rFonts w:ascii="Times New Roman" w:hAnsi="Times New Roman" w:cs="Times New Roman"/>
          <w:sz w:val="28"/>
          <w:szCs w:val="28"/>
          <w:lang w:val="en-IN"/>
        </w:rPr>
        <w:t>Includes error handling for corrupted or missing images</w:t>
      </w:r>
    </w:p>
    <w:p w14:paraId="09AE7A5E" w14:textId="77777777" w:rsidR="00ED3295" w:rsidRPr="00ED3295" w:rsidRDefault="00ED3295" w:rsidP="00ED3295">
      <w:pPr>
        <w:pStyle w:val="ListParagraph"/>
        <w:rPr>
          <w:rFonts w:ascii="Times New Roman" w:hAnsi="Times New Roman" w:cs="Times New Roman"/>
          <w:sz w:val="28"/>
          <w:szCs w:val="28"/>
        </w:rPr>
      </w:pPr>
    </w:p>
    <w:p w14:paraId="1C888E39" w14:textId="23ADD5FC" w:rsidR="00ED3295" w:rsidRDefault="00ED3295">
      <w:pPr>
        <w:rPr>
          <w:rFonts w:ascii="Times New Roman" w:hAnsi="Times New Roman" w:cs="Times New Roman"/>
          <w:b/>
          <w:bCs/>
          <w:sz w:val="28"/>
          <w:szCs w:val="28"/>
        </w:rPr>
      </w:pPr>
      <w:r w:rsidRPr="00ED3295">
        <w:rPr>
          <w:rFonts w:ascii="Times New Roman" w:hAnsi="Times New Roman" w:cs="Times New Roman"/>
          <w:b/>
          <w:bCs/>
          <w:sz w:val="28"/>
          <w:szCs w:val="28"/>
        </w:rPr>
        <w:t>2)</w:t>
      </w:r>
      <w:r>
        <w:rPr>
          <w:rFonts w:ascii="Times New Roman" w:hAnsi="Times New Roman" w:cs="Times New Roman"/>
          <w:b/>
          <w:bCs/>
          <w:sz w:val="28"/>
          <w:szCs w:val="28"/>
        </w:rPr>
        <w:t xml:space="preserve"> </w:t>
      </w:r>
      <w:r w:rsidRPr="00ED3295">
        <w:rPr>
          <w:rFonts w:ascii="Times New Roman" w:hAnsi="Times New Roman" w:cs="Times New Roman"/>
          <w:b/>
          <w:bCs/>
          <w:sz w:val="28"/>
          <w:szCs w:val="28"/>
        </w:rPr>
        <w:t>Grayscale Conversion</w:t>
      </w:r>
    </w:p>
    <w:p w14:paraId="30E6A3E5" w14:textId="77777777" w:rsidR="00ED3295" w:rsidRDefault="00ED3295">
      <w:pPr>
        <w:rPr>
          <w:rFonts w:ascii="Times New Roman" w:hAnsi="Times New Roman" w:cs="Times New Roman"/>
          <w:b/>
          <w:bCs/>
          <w:sz w:val="28"/>
          <w:szCs w:val="28"/>
        </w:rPr>
      </w:pPr>
    </w:p>
    <w:p w14:paraId="3F65139A" w14:textId="10FA9AF4" w:rsidR="00ED3295" w:rsidRDefault="00ED3295">
      <w:pPr>
        <w:rPr>
          <w:rFonts w:ascii="Times New Roman" w:hAnsi="Times New Roman" w:cs="Times New Roman"/>
          <w:b/>
          <w:bCs/>
          <w:sz w:val="28"/>
          <w:szCs w:val="28"/>
        </w:rPr>
      </w:pPr>
      <w:r w:rsidRPr="00ED3295">
        <w:rPr>
          <w:rFonts w:ascii="Times New Roman" w:hAnsi="Times New Roman" w:cs="Times New Roman"/>
          <w:b/>
          <w:bCs/>
          <w:noProof/>
          <w:sz w:val="28"/>
          <w:szCs w:val="28"/>
        </w:rPr>
        <w:drawing>
          <wp:inline distT="0" distB="0" distL="0" distR="0" wp14:anchorId="7917330B" wp14:editId="457FDD95">
            <wp:extent cx="2212974" cy="1947697"/>
            <wp:effectExtent l="0" t="0" r="0" b="0"/>
            <wp:docPr id="911502620"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02620" name="Picture 1" descr="A computer screen shot of text&#10;&#10;AI-generated content may be incorrect."/>
                    <pic:cNvPicPr/>
                  </pic:nvPicPr>
                  <pic:blipFill>
                    <a:blip r:embed="rId15"/>
                    <a:stretch>
                      <a:fillRect/>
                    </a:stretch>
                  </pic:blipFill>
                  <pic:spPr>
                    <a:xfrm>
                      <a:off x="0" y="0"/>
                      <a:ext cx="2225068" cy="1958342"/>
                    </a:xfrm>
                    <a:prstGeom prst="rect">
                      <a:avLst/>
                    </a:prstGeom>
                  </pic:spPr>
                </pic:pic>
              </a:graphicData>
            </a:graphic>
          </wp:inline>
        </w:drawing>
      </w:r>
    </w:p>
    <w:p w14:paraId="5BEE3001" w14:textId="77777777" w:rsidR="00ED3295" w:rsidRDefault="00ED3295">
      <w:pPr>
        <w:rPr>
          <w:rFonts w:ascii="Times New Roman" w:hAnsi="Times New Roman" w:cs="Times New Roman"/>
          <w:b/>
          <w:bCs/>
          <w:sz w:val="28"/>
          <w:szCs w:val="28"/>
        </w:rPr>
      </w:pPr>
    </w:p>
    <w:p w14:paraId="2FF9AE5A" w14:textId="4CBEC512" w:rsidR="00ED3295" w:rsidRPr="00ED3295" w:rsidRDefault="00ED3295" w:rsidP="004D7E5C">
      <w:pPr>
        <w:numPr>
          <w:ilvl w:val="0"/>
          <w:numId w:val="34"/>
        </w:numPr>
        <w:rPr>
          <w:rFonts w:ascii="Times New Roman" w:hAnsi="Times New Roman" w:cs="Times New Roman"/>
          <w:sz w:val="28"/>
          <w:szCs w:val="28"/>
          <w:lang w:val="en-IN"/>
        </w:rPr>
      </w:pPr>
      <w:r w:rsidRPr="00ED3295">
        <w:rPr>
          <w:rFonts w:ascii="Times New Roman" w:hAnsi="Times New Roman" w:cs="Times New Roman"/>
          <w:sz w:val="28"/>
          <w:szCs w:val="28"/>
          <w:lang w:val="en-IN"/>
        </w:rPr>
        <w:t>Converts the colour image to grayscale using the standard formula</w:t>
      </w:r>
    </w:p>
    <w:p w14:paraId="18A27443" w14:textId="77777777" w:rsidR="00ED3295" w:rsidRPr="00ED3295" w:rsidRDefault="00ED3295" w:rsidP="004D7E5C">
      <w:pPr>
        <w:numPr>
          <w:ilvl w:val="0"/>
          <w:numId w:val="34"/>
        </w:numPr>
        <w:rPr>
          <w:rFonts w:ascii="Times New Roman" w:hAnsi="Times New Roman" w:cs="Times New Roman"/>
          <w:sz w:val="28"/>
          <w:szCs w:val="28"/>
          <w:lang w:val="en-IN"/>
        </w:rPr>
      </w:pPr>
      <w:r w:rsidRPr="00ED3295">
        <w:rPr>
          <w:rFonts w:ascii="Times New Roman" w:hAnsi="Times New Roman" w:cs="Times New Roman"/>
          <w:sz w:val="28"/>
          <w:szCs w:val="28"/>
          <w:lang w:val="en-IN"/>
        </w:rPr>
        <w:lastRenderedPageBreak/>
        <w:t>This reduces dimensionality while preserving important structural information</w:t>
      </w:r>
    </w:p>
    <w:p w14:paraId="2B52DF58" w14:textId="5F1520BC" w:rsidR="00ED3295" w:rsidRPr="00ED3295" w:rsidRDefault="00ED3295" w:rsidP="004D7E5C">
      <w:pPr>
        <w:numPr>
          <w:ilvl w:val="0"/>
          <w:numId w:val="34"/>
        </w:numPr>
        <w:rPr>
          <w:rFonts w:ascii="Times New Roman" w:hAnsi="Times New Roman" w:cs="Times New Roman"/>
          <w:sz w:val="28"/>
          <w:szCs w:val="28"/>
          <w:lang w:val="en-IN"/>
        </w:rPr>
      </w:pPr>
      <w:r w:rsidRPr="00ED3295">
        <w:rPr>
          <w:rFonts w:ascii="Times New Roman" w:hAnsi="Times New Roman" w:cs="Times New Roman"/>
          <w:sz w:val="28"/>
          <w:szCs w:val="28"/>
          <w:lang w:val="en-IN"/>
        </w:rPr>
        <w:t>Colour information is less important for pothole detection than intensity variations</w:t>
      </w:r>
    </w:p>
    <w:p w14:paraId="37BC6479" w14:textId="271D9497" w:rsidR="00ED3295" w:rsidRPr="00ED3295" w:rsidRDefault="00ED3295" w:rsidP="00ED3295">
      <w:pPr>
        <w:rPr>
          <w:rFonts w:ascii="Times New Roman" w:hAnsi="Times New Roman" w:cs="Times New Roman"/>
          <w:b/>
          <w:bCs/>
          <w:sz w:val="28"/>
          <w:szCs w:val="28"/>
          <w:lang w:val="en-IN"/>
        </w:rPr>
      </w:pPr>
    </w:p>
    <w:p w14:paraId="23AD83E0" w14:textId="7D0104C6" w:rsidR="000C214A" w:rsidRDefault="00ED3295">
      <w:pPr>
        <w:rPr>
          <w:rFonts w:ascii="Times New Roman" w:hAnsi="Times New Roman" w:cs="Times New Roman"/>
          <w:b/>
          <w:bCs/>
          <w:sz w:val="28"/>
          <w:szCs w:val="28"/>
          <w:lang w:val="en-IN"/>
        </w:rPr>
      </w:pPr>
      <w:r w:rsidRPr="00ED3295">
        <w:rPr>
          <w:rFonts w:ascii="Times New Roman" w:hAnsi="Times New Roman" w:cs="Times New Roman"/>
          <w:b/>
          <w:bCs/>
          <w:sz w:val="28"/>
          <w:szCs w:val="28"/>
          <w:lang w:val="en-IN"/>
        </w:rPr>
        <w:t>3) G</w:t>
      </w:r>
      <w:r>
        <w:rPr>
          <w:rFonts w:ascii="Times New Roman" w:hAnsi="Times New Roman" w:cs="Times New Roman"/>
          <w:b/>
          <w:bCs/>
          <w:sz w:val="28"/>
          <w:szCs w:val="28"/>
          <w:lang w:val="en-IN"/>
        </w:rPr>
        <w:t>aussian</w:t>
      </w:r>
      <w:r w:rsidRPr="00ED3295">
        <w:rPr>
          <w:rFonts w:ascii="Times New Roman" w:hAnsi="Times New Roman" w:cs="Times New Roman"/>
          <w:b/>
          <w:bCs/>
          <w:sz w:val="28"/>
          <w:szCs w:val="28"/>
          <w:lang w:val="en-IN"/>
        </w:rPr>
        <w:t xml:space="preserve"> B</w:t>
      </w:r>
      <w:r>
        <w:rPr>
          <w:rFonts w:ascii="Times New Roman" w:hAnsi="Times New Roman" w:cs="Times New Roman"/>
          <w:b/>
          <w:bCs/>
          <w:sz w:val="28"/>
          <w:szCs w:val="28"/>
          <w:lang w:val="en-IN"/>
        </w:rPr>
        <w:t>lur</w:t>
      </w:r>
      <w:r w:rsidRPr="00ED3295">
        <w:rPr>
          <w:rFonts w:ascii="Times New Roman" w:hAnsi="Times New Roman" w:cs="Times New Roman"/>
          <w:b/>
          <w:bCs/>
          <w:sz w:val="28"/>
          <w:szCs w:val="28"/>
          <w:lang w:val="en-IN"/>
        </w:rPr>
        <w:t>:</w:t>
      </w:r>
    </w:p>
    <w:p w14:paraId="6E670A40" w14:textId="02013842" w:rsidR="00ED3295" w:rsidRDefault="00ED3295">
      <w:pPr>
        <w:rPr>
          <w:rFonts w:ascii="Times New Roman" w:hAnsi="Times New Roman" w:cs="Times New Roman"/>
          <w:b/>
          <w:bCs/>
          <w:sz w:val="28"/>
          <w:szCs w:val="28"/>
          <w:lang w:val="en-IN"/>
        </w:rPr>
      </w:pPr>
      <w:r>
        <w:rPr>
          <w:rFonts w:ascii="Times New Roman" w:hAnsi="Times New Roman" w:cs="Times New Roman"/>
          <w:b/>
          <w:bCs/>
          <w:sz w:val="28"/>
          <w:szCs w:val="28"/>
          <w:lang w:val="en-IN"/>
        </w:rPr>
        <w:tab/>
      </w:r>
    </w:p>
    <w:p w14:paraId="0D5D8E94" w14:textId="5013C79D" w:rsidR="00ED3295" w:rsidRDefault="00ED3295">
      <w:pPr>
        <w:rPr>
          <w:rFonts w:ascii="Times New Roman" w:hAnsi="Times New Roman" w:cs="Times New Roman"/>
          <w:b/>
          <w:bCs/>
          <w:sz w:val="28"/>
          <w:szCs w:val="28"/>
          <w:lang w:val="en-IN"/>
        </w:rPr>
      </w:pPr>
      <w:r w:rsidRPr="00ED3295">
        <w:rPr>
          <w:rFonts w:ascii="Times New Roman" w:hAnsi="Times New Roman" w:cs="Times New Roman"/>
          <w:b/>
          <w:bCs/>
          <w:noProof/>
          <w:sz w:val="28"/>
          <w:szCs w:val="28"/>
          <w:lang w:val="en-IN"/>
        </w:rPr>
        <w:drawing>
          <wp:inline distT="0" distB="0" distL="0" distR="0" wp14:anchorId="21DDA5E2" wp14:editId="4AD4ABA1">
            <wp:extent cx="2794000" cy="2722095"/>
            <wp:effectExtent l="0" t="0" r="6350" b="2540"/>
            <wp:docPr id="2010149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49319" name=""/>
                    <pic:cNvPicPr/>
                  </pic:nvPicPr>
                  <pic:blipFill>
                    <a:blip r:embed="rId16"/>
                    <a:stretch>
                      <a:fillRect/>
                    </a:stretch>
                  </pic:blipFill>
                  <pic:spPr>
                    <a:xfrm>
                      <a:off x="0" y="0"/>
                      <a:ext cx="2803915" cy="2731755"/>
                    </a:xfrm>
                    <a:prstGeom prst="rect">
                      <a:avLst/>
                    </a:prstGeom>
                  </pic:spPr>
                </pic:pic>
              </a:graphicData>
            </a:graphic>
          </wp:inline>
        </w:drawing>
      </w:r>
    </w:p>
    <w:p w14:paraId="31E01E68" w14:textId="77777777" w:rsidR="00ED3295" w:rsidRDefault="00ED3295">
      <w:pPr>
        <w:rPr>
          <w:rFonts w:ascii="Times New Roman" w:hAnsi="Times New Roman" w:cs="Times New Roman"/>
          <w:b/>
          <w:bCs/>
          <w:sz w:val="28"/>
          <w:szCs w:val="28"/>
          <w:lang w:val="en-IN"/>
        </w:rPr>
      </w:pPr>
    </w:p>
    <w:p w14:paraId="7B7E5C3E" w14:textId="1784C759" w:rsidR="00ED3295" w:rsidRPr="00ED3295" w:rsidRDefault="00ED3295" w:rsidP="004D7E5C">
      <w:pPr>
        <w:pStyle w:val="ListParagraph"/>
        <w:numPr>
          <w:ilvl w:val="0"/>
          <w:numId w:val="34"/>
        </w:numPr>
        <w:rPr>
          <w:rFonts w:ascii="Times New Roman" w:hAnsi="Times New Roman" w:cs="Times New Roman"/>
          <w:sz w:val="28"/>
          <w:szCs w:val="28"/>
          <w:lang w:val="en-IN"/>
        </w:rPr>
      </w:pPr>
      <w:r w:rsidRPr="00ED3295">
        <w:rPr>
          <w:rFonts w:ascii="Times New Roman" w:hAnsi="Times New Roman" w:cs="Times New Roman"/>
          <w:sz w:val="28"/>
          <w:szCs w:val="28"/>
          <w:lang w:val="en-IN"/>
        </w:rPr>
        <w:t xml:space="preserve">Creates a Gaussian kernel based on the specified size and sigma </w:t>
      </w:r>
    </w:p>
    <w:p w14:paraId="39A5AF29" w14:textId="03C2A437" w:rsidR="00ED3295" w:rsidRPr="00ED3295" w:rsidRDefault="00ED3295" w:rsidP="004D7E5C">
      <w:pPr>
        <w:pStyle w:val="ListParagraph"/>
        <w:numPr>
          <w:ilvl w:val="0"/>
          <w:numId w:val="34"/>
        </w:numPr>
        <w:rPr>
          <w:rFonts w:ascii="Times New Roman" w:hAnsi="Times New Roman" w:cs="Times New Roman"/>
          <w:sz w:val="28"/>
          <w:szCs w:val="28"/>
          <w:lang w:val="en-IN"/>
        </w:rPr>
      </w:pPr>
      <w:r w:rsidRPr="00ED3295">
        <w:rPr>
          <w:rFonts w:ascii="Times New Roman" w:hAnsi="Times New Roman" w:cs="Times New Roman"/>
          <w:sz w:val="28"/>
          <w:szCs w:val="28"/>
          <w:lang w:val="en-IN"/>
        </w:rPr>
        <w:t xml:space="preserve">Applies this kernel to smooth the image </w:t>
      </w:r>
    </w:p>
    <w:p w14:paraId="2BA0C280" w14:textId="4DE3E108" w:rsidR="00ED3295" w:rsidRPr="00ED3295" w:rsidRDefault="00ED3295" w:rsidP="004D7E5C">
      <w:pPr>
        <w:pStyle w:val="ListParagraph"/>
        <w:numPr>
          <w:ilvl w:val="0"/>
          <w:numId w:val="34"/>
        </w:numPr>
        <w:rPr>
          <w:rFonts w:ascii="Times New Roman" w:hAnsi="Times New Roman" w:cs="Times New Roman"/>
          <w:sz w:val="28"/>
          <w:szCs w:val="28"/>
          <w:lang w:val="en-IN"/>
        </w:rPr>
      </w:pPr>
      <w:r w:rsidRPr="00ED3295">
        <w:rPr>
          <w:rFonts w:ascii="Times New Roman" w:hAnsi="Times New Roman" w:cs="Times New Roman"/>
          <w:sz w:val="28"/>
          <w:szCs w:val="28"/>
          <w:lang w:val="en-IN"/>
        </w:rPr>
        <w:t>Helps reduce noise and small details that could interfere with pothole detection</w:t>
      </w:r>
    </w:p>
    <w:p w14:paraId="02D6B9DA" w14:textId="77777777" w:rsidR="00ED3295" w:rsidRDefault="00ED3295">
      <w:pPr>
        <w:rPr>
          <w:rFonts w:ascii="Times New Roman" w:hAnsi="Times New Roman" w:cs="Times New Roman"/>
          <w:sz w:val="28"/>
          <w:szCs w:val="28"/>
          <w:lang w:val="en-IN"/>
        </w:rPr>
      </w:pPr>
    </w:p>
    <w:p w14:paraId="26A2D906" w14:textId="4D90DD3F" w:rsidR="00ED3295" w:rsidRDefault="00ED3295">
      <w:pPr>
        <w:rPr>
          <w:rFonts w:ascii="Times New Roman" w:hAnsi="Times New Roman" w:cs="Times New Roman"/>
          <w:b/>
          <w:bCs/>
          <w:sz w:val="28"/>
          <w:szCs w:val="28"/>
          <w:lang w:val="en-IN"/>
        </w:rPr>
      </w:pPr>
      <w:r>
        <w:rPr>
          <w:rFonts w:ascii="Times New Roman" w:hAnsi="Times New Roman" w:cs="Times New Roman"/>
          <w:sz w:val="28"/>
          <w:szCs w:val="28"/>
          <w:lang w:val="en-IN"/>
        </w:rPr>
        <w:t xml:space="preserve">4) </w:t>
      </w:r>
      <w:r w:rsidRPr="00ED3295">
        <w:rPr>
          <w:rFonts w:ascii="Times New Roman" w:hAnsi="Times New Roman" w:cs="Times New Roman"/>
          <w:b/>
          <w:bCs/>
          <w:sz w:val="28"/>
          <w:szCs w:val="28"/>
          <w:lang w:val="en-IN"/>
        </w:rPr>
        <w:t>Adaptive Thresholding:</w:t>
      </w:r>
    </w:p>
    <w:p w14:paraId="4A8A77F5" w14:textId="77777777" w:rsidR="00ED3295" w:rsidRDefault="00ED3295">
      <w:pPr>
        <w:rPr>
          <w:rFonts w:ascii="Times New Roman" w:hAnsi="Times New Roman" w:cs="Times New Roman"/>
          <w:b/>
          <w:bCs/>
          <w:sz w:val="28"/>
          <w:szCs w:val="28"/>
          <w:lang w:val="en-IN"/>
        </w:rPr>
      </w:pPr>
    </w:p>
    <w:p w14:paraId="626B8044" w14:textId="1C16F7D2" w:rsidR="00ED3295" w:rsidRDefault="00ED3295">
      <w:pPr>
        <w:rPr>
          <w:rFonts w:ascii="Times New Roman" w:hAnsi="Times New Roman" w:cs="Times New Roman"/>
          <w:b/>
          <w:bCs/>
          <w:sz w:val="28"/>
          <w:szCs w:val="28"/>
          <w:lang w:val="en-IN"/>
        </w:rPr>
      </w:pPr>
      <w:r w:rsidRPr="00ED3295">
        <w:rPr>
          <w:rFonts w:ascii="Times New Roman" w:hAnsi="Times New Roman" w:cs="Times New Roman"/>
          <w:b/>
          <w:bCs/>
          <w:noProof/>
          <w:sz w:val="28"/>
          <w:szCs w:val="28"/>
          <w:lang w:val="en-IN"/>
        </w:rPr>
        <w:drawing>
          <wp:inline distT="0" distB="0" distL="0" distR="0" wp14:anchorId="382DEA23" wp14:editId="6A1F21A7">
            <wp:extent cx="1990017" cy="2006600"/>
            <wp:effectExtent l="0" t="0" r="0" b="0"/>
            <wp:docPr id="2078445790"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45790" name="Picture 1" descr="A computer screen shot of a program&#10;&#10;AI-generated content may be incorrect."/>
                    <pic:cNvPicPr/>
                  </pic:nvPicPr>
                  <pic:blipFill>
                    <a:blip r:embed="rId17"/>
                    <a:stretch>
                      <a:fillRect/>
                    </a:stretch>
                  </pic:blipFill>
                  <pic:spPr>
                    <a:xfrm>
                      <a:off x="0" y="0"/>
                      <a:ext cx="1995696" cy="2012326"/>
                    </a:xfrm>
                    <a:prstGeom prst="rect">
                      <a:avLst/>
                    </a:prstGeom>
                  </pic:spPr>
                </pic:pic>
              </a:graphicData>
            </a:graphic>
          </wp:inline>
        </w:drawing>
      </w:r>
    </w:p>
    <w:p w14:paraId="463CA75C" w14:textId="77777777" w:rsidR="00ED3295" w:rsidRPr="00ED3295" w:rsidRDefault="00ED3295">
      <w:pPr>
        <w:rPr>
          <w:rFonts w:ascii="Times New Roman" w:hAnsi="Times New Roman" w:cs="Times New Roman"/>
          <w:b/>
          <w:bCs/>
          <w:sz w:val="28"/>
          <w:szCs w:val="28"/>
          <w:lang w:val="en-IN"/>
        </w:rPr>
      </w:pPr>
    </w:p>
    <w:p w14:paraId="3C0EEB0D" w14:textId="451E8945" w:rsidR="00ED3295" w:rsidRPr="00ED3295" w:rsidRDefault="00ED3295" w:rsidP="004D7E5C">
      <w:pPr>
        <w:pStyle w:val="ListParagraph"/>
        <w:numPr>
          <w:ilvl w:val="0"/>
          <w:numId w:val="34"/>
        </w:numPr>
        <w:rPr>
          <w:rFonts w:ascii="Times New Roman" w:hAnsi="Times New Roman" w:cs="Times New Roman"/>
          <w:sz w:val="28"/>
          <w:szCs w:val="28"/>
          <w:lang w:val="en-IN"/>
        </w:rPr>
      </w:pPr>
      <w:r w:rsidRPr="00ED3295">
        <w:rPr>
          <w:rFonts w:ascii="Times New Roman" w:hAnsi="Times New Roman" w:cs="Times New Roman"/>
          <w:sz w:val="28"/>
          <w:szCs w:val="28"/>
          <w:lang w:val="en-IN"/>
        </w:rPr>
        <w:t xml:space="preserve">Converts the grayscale image to binary using local thresholds </w:t>
      </w:r>
    </w:p>
    <w:p w14:paraId="235C1D8D" w14:textId="1F3D5797" w:rsidR="00ED3295" w:rsidRPr="00ED3295" w:rsidRDefault="00ED3295" w:rsidP="004D7E5C">
      <w:pPr>
        <w:pStyle w:val="ListParagraph"/>
        <w:numPr>
          <w:ilvl w:val="0"/>
          <w:numId w:val="34"/>
        </w:numPr>
        <w:rPr>
          <w:rFonts w:ascii="Times New Roman" w:hAnsi="Times New Roman" w:cs="Times New Roman"/>
          <w:sz w:val="28"/>
          <w:szCs w:val="28"/>
          <w:lang w:val="en-IN"/>
        </w:rPr>
      </w:pPr>
      <w:r w:rsidRPr="00ED3295">
        <w:rPr>
          <w:rFonts w:ascii="Times New Roman" w:hAnsi="Times New Roman" w:cs="Times New Roman"/>
          <w:sz w:val="28"/>
          <w:szCs w:val="28"/>
          <w:lang w:val="en-IN"/>
        </w:rPr>
        <w:lastRenderedPageBreak/>
        <w:t xml:space="preserve">For each pixel, the threshold is calculated as the mean of its </w:t>
      </w:r>
      <w:proofErr w:type="spellStart"/>
      <w:r w:rsidRPr="00ED3295">
        <w:rPr>
          <w:rFonts w:ascii="Times New Roman" w:hAnsi="Times New Roman" w:cs="Times New Roman"/>
          <w:sz w:val="28"/>
          <w:szCs w:val="28"/>
          <w:lang w:val="en-IN"/>
        </w:rPr>
        <w:t>neighborhood</w:t>
      </w:r>
      <w:proofErr w:type="spellEnd"/>
      <w:r w:rsidRPr="00ED3295">
        <w:rPr>
          <w:rFonts w:ascii="Times New Roman" w:hAnsi="Times New Roman" w:cs="Times New Roman"/>
          <w:sz w:val="28"/>
          <w:szCs w:val="28"/>
          <w:lang w:val="en-IN"/>
        </w:rPr>
        <w:t xml:space="preserve"> minus a constant C </w:t>
      </w:r>
    </w:p>
    <w:p w14:paraId="1FE67D2C" w14:textId="155073ED" w:rsidR="00ED3295" w:rsidRPr="00ED3295" w:rsidRDefault="00ED3295" w:rsidP="004D7E5C">
      <w:pPr>
        <w:pStyle w:val="ListParagraph"/>
        <w:numPr>
          <w:ilvl w:val="0"/>
          <w:numId w:val="34"/>
        </w:numPr>
        <w:rPr>
          <w:rFonts w:ascii="Times New Roman" w:hAnsi="Times New Roman" w:cs="Times New Roman"/>
          <w:sz w:val="28"/>
          <w:szCs w:val="28"/>
          <w:lang w:val="en-IN"/>
        </w:rPr>
      </w:pPr>
      <w:r w:rsidRPr="00ED3295">
        <w:rPr>
          <w:rFonts w:ascii="Times New Roman" w:hAnsi="Times New Roman" w:cs="Times New Roman"/>
          <w:sz w:val="28"/>
          <w:szCs w:val="28"/>
          <w:lang w:val="en-IN"/>
        </w:rPr>
        <w:t xml:space="preserve">This adapts to varying lighting conditions across the image </w:t>
      </w:r>
    </w:p>
    <w:p w14:paraId="00BEFA3E" w14:textId="2BE57C25" w:rsidR="00ED3295" w:rsidRPr="00ED3295" w:rsidRDefault="00ED3295" w:rsidP="004D7E5C">
      <w:pPr>
        <w:pStyle w:val="ListParagraph"/>
        <w:numPr>
          <w:ilvl w:val="0"/>
          <w:numId w:val="34"/>
        </w:numPr>
        <w:rPr>
          <w:rFonts w:ascii="Times New Roman" w:hAnsi="Times New Roman" w:cs="Times New Roman"/>
          <w:sz w:val="28"/>
          <w:szCs w:val="28"/>
          <w:lang w:val="en-IN"/>
        </w:rPr>
      </w:pPr>
      <w:r w:rsidRPr="00ED3295">
        <w:rPr>
          <w:rFonts w:ascii="Times New Roman" w:hAnsi="Times New Roman" w:cs="Times New Roman"/>
          <w:sz w:val="28"/>
          <w:szCs w:val="28"/>
          <w:lang w:val="en-IN"/>
        </w:rPr>
        <w:t>Results in white (255) pixels for potential pothole areas and black (0) pixels for the road surface</w:t>
      </w:r>
    </w:p>
    <w:p w14:paraId="163D2987" w14:textId="77777777" w:rsidR="00ED3295" w:rsidRDefault="00ED3295">
      <w:pPr>
        <w:rPr>
          <w:rFonts w:ascii="Times New Roman" w:hAnsi="Times New Roman" w:cs="Times New Roman"/>
          <w:sz w:val="28"/>
          <w:szCs w:val="28"/>
          <w:lang w:val="en-IN"/>
        </w:rPr>
      </w:pPr>
    </w:p>
    <w:p w14:paraId="62A0CE75" w14:textId="529D798E" w:rsidR="00ED3295" w:rsidRPr="00ED3295" w:rsidRDefault="00ED3295">
      <w:pPr>
        <w:rPr>
          <w:rFonts w:ascii="Times New Roman" w:hAnsi="Times New Roman" w:cs="Times New Roman"/>
          <w:b/>
          <w:bCs/>
          <w:sz w:val="28"/>
          <w:szCs w:val="28"/>
          <w:lang w:val="en-IN"/>
        </w:rPr>
      </w:pPr>
      <w:r>
        <w:rPr>
          <w:rFonts w:ascii="Times New Roman" w:hAnsi="Times New Roman" w:cs="Times New Roman"/>
          <w:sz w:val="28"/>
          <w:szCs w:val="28"/>
          <w:lang w:val="en-IN"/>
        </w:rPr>
        <w:t xml:space="preserve">5) </w:t>
      </w:r>
      <w:r w:rsidRPr="00ED3295">
        <w:rPr>
          <w:rFonts w:ascii="Times New Roman" w:hAnsi="Times New Roman" w:cs="Times New Roman"/>
          <w:b/>
          <w:bCs/>
          <w:sz w:val="28"/>
          <w:szCs w:val="28"/>
          <w:lang w:val="en-IN"/>
        </w:rPr>
        <w:t>Morphological Operations:</w:t>
      </w:r>
    </w:p>
    <w:p w14:paraId="11E596C1" w14:textId="18D34B8A" w:rsidR="00ED3295" w:rsidRDefault="007F46F0">
      <w:pPr>
        <w:rPr>
          <w:rFonts w:ascii="Times New Roman" w:hAnsi="Times New Roman" w:cs="Times New Roman"/>
          <w:sz w:val="28"/>
          <w:szCs w:val="28"/>
          <w:lang w:val="en-IN"/>
        </w:rPr>
      </w:pPr>
      <w:r w:rsidRPr="007F46F0">
        <w:rPr>
          <w:rFonts w:ascii="Times New Roman" w:hAnsi="Times New Roman" w:cs="Times New Roman"/>
          <w:noProof/>
          <w:sz w:val="28"/>
          <w:szCs w:val="28"/>
          <w:lang w:val="en-IN"/>
        </w:rPr>
        <w:drawing>
          <wp:inline distT="0" distB="0" distL="0" distR="0" wp14:anchorId="7D05B06A" wp14:editId="7F6AF40D">
            <wp:extent cx="2978150" cy="1674716"/>
            <wp:effectExtent l="0" t="0" r="0" b="1905"/>
            <wp:docPr id="107545631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56312" name="Picture 1" descr="A screenshot of a computer program&#10;&#10;AI-generated content may be incorrect."/>
                    <pic:cNvPicPr/>
                  </pic:nvPicPr>
                  <pic:blipFill>
                    <a:blip r:embed="rId18"/>
                    <a:stretch>
                      <a:fillRect/>
                    </a:stretch>
                  </pic:blipFill>
                  <pic:spPr>
                    <a:xfrm>
                      <a:off x="0" y="0"/>
                      <a:ext cx="2982920" cy="1677398"/>
                    </a:xfrm>
                    <a:prstGeom prst="rect">
                      <a:avLst/>
                    </a:prstGeom>
                  </pic:spPr>
                </pic:pic>
              </a:graphicData>
            </a:graphic>
          </wp:inline>
        </w:drawing>
      </w:r>
    </w:p>
    <w:p w14:paraId="3531CDA3" w14:textId="77777777" w:rsidR="007F46F0" w:rsidRDefault="007F46F0">
      <w:pPr>
        <w:rPr>
          <w:rFonts w:ascii="Times New Roman" w:hAnsi="Times New Roman" w:cs="Times New Roman"/>
          <w:sz w:val="28"/>
          <w:szCs w:val="28"/>
          <w:lang w:val="en-IN"/>
        </w:rPr>
      </w:pPr>
    </w:p>
    <w:p w14:paraId="27B44088" w14:textId="15190639" w:rsidR="00ED3295" w:rsidRPr="00ED3295" w:rsidRDefault="00ED3295" w:rsidP="004D7E5C">
      <w:pPr>
        <w:pStyle w:val="ListParagraph"/>
        <w:numPr>
          <w:ilvl w:val="0"/>
          <w:numId w:val="35"/>
        </w:numPr>
        <w:rPr>
          <w:rFonts w:ascii="Times New Roman" w:hAnsi="Times New Roman" w:cs="Times New Roman"/>
          <w:sz w:val="28"/>
          <w:szCs w:val="28"/>
          <w:lang w:val="en-IN"/>
        </w:rPr>
      </w:pPr>
      <w:r w:rsidRPr="00ED3295">
        <w:rPr>
          <w:rFonts w:ascii="Times New Roman" w:hAnsi="Times New Roman" w:cs="Times New Roman"/>
          <w:b/>
          <w:bCs/>
          <w:sz w:val="28"/>
          <w:szCs w:val="28"/>
          <w:lang w:val="en-IN"/>
        </w:rPr>
        <w:t>Closing</w:t>
      </w:r>
      <w:r w:rsidRPr="00ED3295">
        <w:rPr>
          <w:rFonts w:ascii="Times New Roman" w:hAnsi="Times New Roman" w:cs="Times New Roman"/>
          <w:sz w:val="28"/>
          <w:szCs w:val="28"/>
          <w:lang w:val="en-IN"/>
        </w:rPr>
        <w:t xml:space="preserve">: Fills small holes within potential pothole regions </w:t>
      </w:r>
    </w:p>
    <w:p w14:paraId="491C6BBC" w14:textId="77777777" w:rsidR="00ED3295" w:rsidRPr="00ED3295" w:rsidRDefault="00ED3295" w:rsidP="004D7E5C">
      <w:pPr>
        <w:pStyle w:val="ListParagraph"/>
        <w:numPr>
          <w:ilvl w:val="0"/>
          <w:numId w:val="37"/>
        </w:numPr>
        <w:rPr>
          <w:rFonts w:ascii="Times New Roman" w:hAnsi="Times New Roman" w:cs="Times New Roman"/>
          <w:sz w:val="28"/>
          <w:szCs w:val="28"/>
          <w:lang w:val="en-IN"/>
        </w:rPr>
      </w:pPr>
      <w:r w:rsidRPr="00ED3295">
        <w:rPr>
          <w:rFonts w:ascii="Times New Roman" w:hAnsi="Times New Roman" w:cs="Times New Roman"/>
          <w:sz w:val="28"/>
          <w:szCs w:val="28"/>
          <w:lang w:val="en-IN"/>
        </w:rPr>
        <w:t>Applies dilation followed by erosion</w:t>
      </w:r>
    </w:p>
    <w:p w14:paraId="625DEC54" w14:textId="217D257B" w:rsidR="00ED3295" w:rsidRPr="00ED3295" w:rsidRDefault="00ED3295" w:rsidP="004D7E5C">
      <w:pPr>
        <w:pStyle w:val="ListParagraph"/>
        <w:numPr>
          <w:ilvl w:val="0"/>
          <w:numId w:val="36"/>
        </w:numPr>
        <w:rPr>
          <w:rFonts w:ascii="Times New Roman" w:hAnsi="Times New Roman" w:cs="Times New Roman"/>
          <w:sz w:val="28"/>
          <w:szCs w:val="28"/>
          <w:lang w:val="en-IN"/>
        </w:rPr>
      </w:pPr>
      <w:r w:rsidRPr="00ED3295">
        <w:rPr>
          <w:rFonts w:ascii="Times New Roman" w:hAnsi="Times New Roman" w:cs="Times New Roman"/>
          <w:b/>
          <w:bCs/>
          <w:sz w:val="28"/>
          <w:szCs w:val="28"/>
          <w:lang w:val="en-IN"/>
        </w:rPr>
        <w:t>Opening</w:t>
      </w:r>
      <w:r w:rsidRPr="00ED3295">
        <w:rPr>
          <w:rFonts w:ascii="Times New Roman" w:hAnsi="Times New Roman" w:cs="Times New Roman"/>
          <w:sz w:val="28"/>
          <w:szCs w:val="28"/>
          <w:lang w:val="en-IN"/>
        </w:rPr>
        <w:t xml:space="preserve">: Removes small noise artifacts </w:t>
      </w:r>
    </w:p>
    <w:p w14:paraId="15CC2004" w14:textId="77777777" w:rsidR="00ED3295" w:rsidRDefault="00ED3295" w:rsidP="004D7E5C">
      <w:pPr>
        <w:numPr>
          <w:ilvl w:val="0"/>
          <w:numId w:val="38"/>
        </w:numPr>
        <w:rPr>
          <w:rFonts w:ascii="Times New Roman" w:hAnsi="Times New Roman" w:cs="Times New Roman"/>
          <w:sz w:val="28"/>
          <w:szCs w:val="28"/>
          <w:lang w:val="en-IN"/>
        </w:rPr>
      </w:pPr>
      <w:r w:rsidRPr="00ED3295">
        <w:rPr>
          <w:rFonts w:ascii="Times New Roman" w:hAnsi="Times New Roman" w:cs="Times New Roman"/>
          <w:sz w:val="28"/>
          <w:szCs w:val="28"/>
          <w:lang w:val="en-IN"/>
        </w:rPr>
        <w:t>Applies erosion followed by dilation</w:t>
      </w:r>
    </w:p>
    <w:p w14:paraId="130089FC" w14:textId="77777777" w:rsidR="00ED3295" w:rsidRDefault="00ED3295" w:rsidP="00ED3295">
      <w:pPr>
        <w:ind w:left="1080"/>
        <w:rPr>
          <w:rFonts w:ascii="Times New Roman" w:hAnsi="Times New Roman" w:cs="Times New Roman"/>
          <w:sz w:val="28"/>
          <w:szCs w:val="28"/>
          <w:lang w:val="en-IN"/>
        </w:rPr>
      </w:pPr>
    </w:p>
    <w:p w14:paraId="71A69FA2" w14:textId="65C6C6F9" w:rsidR="00ED3295" w:rsidRPr="00ED3295" w:rsidRDefault="00ED3295" w:rsidP="00ED3295">
      <w:pPr>
        <w:rPr>
          <w:rFonts w:ascii="Times New Roman" w:hAnsi="Times New Roman" w:cs="Times New Roman"/>
          <w:sz w:val="28"/>
          <w:szCs w:val="28"/>
          <w:lang w:val="en-IN"/>
        </w:rPr>
      </w:pPr>
      <w:r w:rsidRPr="00ED3295">
        <w:rPr>
          <w:rFonts w:ascii="Times New Roman" w:hAnsi="Times New Roman" w:cs="Times New Roman"/>
          <w:sz w:val="28"/>
          <w:szCs w:val="28"/>
          <w:lang w:val="en-IN"/>
        </w:rPr>
        <w:t>These operations help create cleaner binary regions for contour detection</w:t>
      </w:r>
    </w:p>
    <w:p w14:paraId="352D831A" w14:textId="77777777" w:rsidR="000C214A" w:rsidRDefault="000C214A">
      <w:pPr>
        <w:rPr>
          <w:rFonts w:ascii="Times New Roman" w:hAnsi="Times New Roman" w:cs="Times New Roman"/>
          <w:sz w:val="28"/>
          <w:szCs w:val="28"/>
          <w:lang w:val="en-IN"/>
        </w:rPr>
      </w:pPr>
    </w:p>
    <w:p w14:paraId="162DBC06" w14:textId="26AA836A" w:rsidR="00F7388D" w:rsidRDefault="00F7388D">
      <w:pPr>
        <w:rPr>
          <w:rFonts w:ascii="Times New Roman" w:hAnsi="Times New Roman" w:cs="Times New Roman"/>
          <w:sz w:val="28"/>
          <w:szCs w:val="28"/>
          <w:lang w:val="en-IN"/>
        </w:rPr>
      </w:pPr>
    </w:p>
    <w:p w14:paraId="1E690831" w14:textId="77777777" w:rsidR="00F7388D" w:rsidRDefault="00F7388D">
      <w:pPr>
        <w:rPr>
          <w:rFonts w:ascii="Times New Roman" w:hAnsi="Times New Roman" w:cs="Times New Roman"/>
          <w:sz w:val="28"/>
          <w:szCs w:val="28"/>
          <w:lang w:val="en-IN"/>
        </w:rPr>
      </w:pPr>
    </w:p>
    <w:p w14:paraId="51B0B650" w14:textId="63D911C5" w:rsidR="00F7388D" w:rsidRDefault="00F7388D">
      <w:pPr>
        <w:rPr>
          <w:rFonts w:ascii="Times New Roman" w:hAnsi="Times New Roman" w:cs="Times New Roman"/>
          <w:sz w:val="28"/>
          <w:szCs w:val="28"/>
          <w:lang w:val="en-IN"/>
        </w:rPr>
      </w:pPr>
      <w:r>
        <w:rPr>
          <w:rFonts w:ascii="Times New Roman" w:hAnsi="Times New Roman" w:cs="Times New Roman"/>
          <w:sz w:val="28"/>
          <w:szCs w:val="28"/>
          <w:lang w:val="en-IN"/>
        </w:rPr>
        <w:t>CONCISE ALGORITHM:</w:t>
      </w:r>
    </w:p>
    <w:p w14:paraId="1D0B9BA0" w14:textId="77777777" w:rsidR="00F7388D" w:rsidRDefault="00F7388D">
      <w:pPr>
        <w:rPr>
          <w:rFonts w:ascii="Times New Roman" w:hAnsi="Times New Roman" w:cs="Times New Roman"/>
          <w:sz w:val="28"/>
          <w:szCs w:val="28"/>
          <w:lang w:val="en-IN"/>
        </w:rPr>
      </w:pPr>
    </w:p>
    <w:p w14:paraId="4E5802F3" w14:textId="77777777" w:rsidR="007F46F0" w:rsidRPr="007F46F0" w:rsidRDefault="007F46F0" w:rsidP="004D7E5C">
      <w:pPr>
        <w:numPr>
          <w:ilvl w:val="0"/>
          <w:numId w:val="39"/>
        </w:numPr>
        <w:rPr>
          <w:rFonts w:ascii="Times New Roman" w:hAnsi="Times New Roman" w:cs="Times New Roman"/>
          <w:sz w:val="28"/>
          <w:szCs w:val="28"/>
          <w:lang w:val="en-IN"/>
        </w:rPr>
      </w:pPr>
      <w:r w:rsidRPr="007F46F0">
        <w:rPr>
          <w:rFonts w:ascii="Times New Roman" w:hAnsi="Times New Roman" w:cs="Times New Roman"/>
          <w:b/>
          <w:bCs/>
          <w:sz w:val="28"/>
          <w:szCs w:val="28"/>
          <w:lang w:val="en-IN"/>
        </w:rPr>
        <w:t>Input</w:t>
      </w:r>
      <w:r w:rsidRPr="007F46F0">
        <w:rPr>
          <w:rFonts w:ascii="Times New Roman" w:hAnsi="Times New Roman" w:cs="Times New Roman"/>
          <w:sz w:val="28"/>
          <w:szCs w:val="28"/>
          <w:lang w:val="en-IN"/>
        </w:rPr>
        <w:t>: Road image</w:t>
      </w:r>
    </w:p>
    <w:p w14:paraId="470CF1C9" w14:textId="77777777" w:rsidR="007F46F0" w:rsidRPr="007F46F0" w:rsidRDefault="007F46F0" w:rsidP="004D7E5C">
      <w:pPr>
        <w:numPr>
          <w:ilvl w:val="0"/>
          <w:numId w:val="39"/>
        </w:numPr>
        <w:rPr>
          <w:rFonts w:ascii="Times New Roman" w:hAnsi="Times New Roman" w:cs="Times New Roman"/>
          <w:sz w:val="28"/>
          <w:szCs w:val="28"/>
          <w:lang w:val="en-IN"/>
        </w:rPr>
      </w:pPr>
      <w:r w:rsidRPr="007F46F0">
        <w:rPr>
          <w:rFonts w:ascii="Times New Roman" w:hAnsi="Times New Roman" w:cs="Times New Roman"/>
          <w:b/>
          <w:bCs/>
          <w:sz w:val="28"/>
          <w:szCs w:val="28"/>
          <w:lang w:val="en-IN"/>
        </w:rPr>
        <w:t>Preprocessing</w:t>
      </w:r>
      <w:r w:rsidRPr="007F46F0">
        <w:rPr>
          <w:rFonts w:ascii="Times New Roman" w:hAnsi="Times New Roman" w:cs="Times New Roman"/>
          <w:sz w:val="28"/>
          <w:szCs w:val="28"/>
          <w:lang w:val="en-IN"/>
        </w:rPr>
        <w:t>:</w:t>
      </w:r>
    </w:p>
    <w:p w14:paraId="56A48662" w14:textId="77777777" w:rsidR="007F46F0" w:rsidRPr="007F46F0" w:rsidRDefault="007F46F0" w:rsidP="004D7E5C">
      <w:pPr>
        <w:numPr>
          <w:ilvl w:val="1"/>
          <w:numId w:val="39"/>
        </w:numPr>
        <w:rPr>
          <w:rFonts w:ascii="Times New Roman" w:hAnsi="Times New Roman" w:cs="Times New Roman"/>
          <w:sz w:val="28"/>
          <w:szCs w:val="28"/>
          <w:lang w:val="en-IN"/>
        </w:rPr>
      </w:pPr>
      <w:r w:rsidRPr="007F46F0">
        <w:rPr>
          <w:rFonts w:ascii="Times New Roman" w:hAnsi="Times New Roman" w:cs="Times New Roman"/>
          <w:sz w:val="28"/>
          <w:szCs w:val="28"/>
          <w:lang w:val="en-IN"/>
        </w:rPr>
        <w:t xml:space="preserve">Convert to grayscale using standard formula (0.299R + 0.587G + 0.114B) </w:t>
      </w:r>
    </w:p>
    <w:p w14:paraId="00C439B1" w14:textId="1A901D82" w:rsidR="007F46F0" w:rsidRDefault="007F46F0" w:rsidP="004D7E5C">
      <w:pPr>
        <w:numPr>
          <w:ilvl w:val="2"/>
          <w:numId w:val="39"/>
        </w:numPr>
        <w:rPr>
          <w:rFonts w:ascii="Times New Roman" w:hAnsi="Times New Roman" w:cs="Times New Roman"/>
          <w:sz w:val="28"/>
          <w:szCs w:val="28"/>
          <w:lang w:val="en-IN"/>
        </w:rPr>
      </w:pPr>
      <w:r w:rsidRPr="007F46F0">
        <w:rPr>
          <w:rFonts w:ascii="Times New Roman" w:hAnsi="Times New Roman" w:cs="Times New Roman"/>
          <w:b/>
          <w:bCs/>
          <w:sz w:val="28"/>
          <w:szCs w:val="28"/>
          <w:lang w:val="en-IN"/>
        </w:rPr>
        <w:t>Why</w:t>
      </w:r>
      <w:r w:rsidRPr="007F46F0">
        <w:rPr>
          <w:rFonts w:ascii="Times New Roman" w:hAnsi="Times New Roman" w:cs="Times New Roman"/>
          <w:sz w:val="28"/>
          <w:szCs w:val="28"/>
          <w:lang w:val="en-IN"/>
        </w:rPr>
        <w:t>: Reduces complexity while preserving structural information; potholes are primarily detected by shape and texture, not colour.</w:t>
      </w:r>
    </w:p>
    <w:p w14:paraId="232A844F" w14:textId="77777777" w:rsidR="007F46F0" w:rsidRPr="007F46F0" w:rsidRDefault="007F46F0" w:rsidP="007F46F0">
      <w:pPr>
        <w:ind w:left="2160"/>
        <w:rPr>
          <w:rFonts w:ascii="Times New Roman" w:hAnsi="Times New Roman" w:cs="Times New Roman"/>
          <w:sz w:val="28"/>
          <w:szCs w:val="28"/>
          <w:lang w:val="en-IN"/>
        </w:rPr>
      </w:pPr>
    </w:p>
    <w:p w14:paraId="02E5F7D9" w14:textId="77777777" w:rsidR="007F46F0" w:rsidRPr="007F46F0" w:rsidRDefault="007F46F0" w:rsidP="004D7E5C">
      <w:pPr>
        <w:numPr>
          <w:ilvl w:val="1"/>
          <w:numId w:val="39"/>
        </w:numPr>
        <w:rPr>
          <w:rFonts w:ascii="Times New Roman" w:hAnsi="Times New Roman" w:cs="Times New Roman"/>
          <w:sz w:val="28"/>
          <w:szCs w:val="28"/>
          <w:lang w:val="en-IN"/>
        </w:rPr>
      </w:pPr>
      <w:r w:rsidRPr="007F46F0">
        <w:rPr>
          <w:rFonts w:ascii="Times New Roman" w:hAnsi="Times New Roman" w:cs="Times New Roman"/>
          <w:sz w:val="28"/>
          <w:szCs w:val="28"/>
          <w:lang w:val="en-IN"/>
        </w:rPr>
        <w:t xml:space="preserve">Apply Gaussian blur (kernel size 5, sigma 1.0) to reduce noise </w:t>
      </w:r>
    </w:p>
    <w:p w14:paraId="4B61EA51" w14:textId="77777777" w:rsidR="007F46F0" w:rsidRDefault="007F46F0" w:rsidP="004D7E5C">
      <w:pPr>
        <w:numPr>
          <w:ilvl w:val="2"/>
          <w:numId w:val="39"/>
        </w:numPr>
        <w:rPr>
          <w:rFonts w:ascii="Times New Roman" w:hAnsi="Times New Roman" w:cs="Times New Roman"/>
          <w:sz w:val="28"/>
          <w:szCs w:val="28"/>
          <w:lang w:val="en-IN"/>
        </w:rPr>
      </w:pPr>
      <w:r w:rsidRPr="007F46F0">
        <w:rPr>
          <w:rFonts w:ascii="Times New Roman" w:hAnsi="Times New Roman" w:cs="Times New Roman"/>
          <w:b/>
          <w:bCs/>
          <w:sz w:val="28"/>
          <w:szCs w:val="28"/>
          <w:lang w:val="en-IN"/>
        </w:rPr>
        <w:t>Why</w:t>
      </w:r>
      <w:r w:rsidRPr="007F46F0">
        <w:rPr>
          <w:rFonts w:ascii="Times New Roman" w:hAnsi="Times New Roman" w:cs="Times New Roman"/>
          <w:sz w:val="28"/>
          <w:szCs w:val="28"/>
          <w:lang w:val="en-IN"/>
        </w:rPr>
        <w:t>: Smooths out small irrelevant details and sensor noise that could lead to false detections.</w:t>
      </w:r>
    </w:p>
    <w:p w14:paraId="18C7370A" w14:textId="77777777" w:rsidR="007F46F0" w:rsidRPr="007F46F0" w:rsidRDefault="007F46F0" w:rsidP="007F46F0">
      <w:pPr>
        <w:ind w:left="2160"/>
        <w:rPr>
          <w:rFonts w:ascii="Times New Roman" w:hAnsi="Times New Roman" w:cs="Times New Roman"/>
          <w:sz w:val="28"/>
          <w:szCs w:val="28"/>
          <w:lang w:val="en-IN"/>
        </w:rPr>
      </w:pPr>
    </w:p>
    <w:p w14:paraId="06670A65" w14:textId="77777777" w:rsidR="007F46F0" w:rsidRPr="007F46F0" w:rsidRDefault="007F46F0" w:rsidP="004D7E5C">
      <w:pPr>
        <w:numPr>
          <w:ilvl w:val="1"/>
          <w:numId w:val="39"/>
        </w:numPr>
        <w:rPr>
          <w:rFonts w:ascii="Times New Roman" w:hAnsi="Times New Roman" w:cs="Times New Roman"/>
          <w:sz w:val="28"/>
          <w:szCs w:val="28"/>
          <w:lang w:val="en-IN"/>
        </w:rPr>
      </w:pPr>
      <w:r w:rsidRPr="007F46F0">
        <w:rPr>
          <w:rFonts w:ascii="Times New Roman" w:hAnsi="Times New Roman" w:cs="Times New Roman"/>
          <w:sz w:val="28"/>
          <w:szCs w:val="28"/>
          <w:lang w:val="en-IN"/>
        </w:rPr>
        <w:t xml:space="preserve">Apply adaptive thresholding with block size 11 and C=2 </w:t>
      </w:r>
    </w:p>
    <w:p w14:paraId="3A066B35" w14:textId="77777777" w:rsidR="007F46F0" w:rsidRDefault="007F46F0" w:rsidP="004D7E5C">
      <w:pPr>
        <w:numPr>
          <w:ilvl w:val="2"/>
          <w:numId w:val="39"/>
        </w:numPr>
        <w:rPr>
          <w:rFonts w:ascii="Times New Roman" w:hAnsi="Times New Roman" w:cs="Times New Roman"/>
          <w:sz w:val="28"/>
          <w:szCs w:val="28"/>
          <w:lang w:val="en-IN"/>
        </w:rPr>
      </w:pPr>
      <w:r w:rsidRPr="007F46F0">
        <w:rPr>
          <w:rFonts w:ascii="Times New Roman" w:hAnsi="Times New Roman" w:cs="Times New Roman"/>
          <w:b/>
          <w:bCs/>
          <w:sz w:val="28"/>
          <w:szCs w:val="28"/>
          <w:lang w:val="en-IN"/>
        </w:rPr>
        <w:lastRenderedPageBreak/>
        <w:t>Why</w:t>
      </w:r>
      <w:r w:rsidRPr="007F46F0">
        <w:rPr>
          <w:rFonts w:ascii="Times New Roman" w:hAnsi="Times New Roman" w:cs="Times New Roman"/>
          <w:sz w:val="28"/>
          <w:szCs w:val="28"/>
          <w:lang w:val="en-IN"/>
        </w:rPr>
        <w:t>: Creates a binary image that adapts to lighting variations across the road surface, better separating potholes from intact road.</w:t>
      </w:r>
    </w:p>
    <w:p w14:paraId="1FB06D3B" w14:textId="77777777" w:rsidR="007F46F0" w:rsidRPr="007F46F0" w:rsidRDefault="007F46F0" w:rsidP="007F46F0">
      <w:pPr>
        <w:ind w:left="2160"/>
        <w:rPr>
          <w:rFonts w:ascii="Times New Roman" w:hAnsi="Times New Roman" w:cs="Times New Roman"/>
          <w:sz w:val="28"/>
          <w:szCs w:val="28"/>
          <w:lang w:val="en-IN"/>
        </w:rPr>
      </w:pPr>
    </w:p>
    <w:p w14:paraId="234B91AB" w14:textId="77777777" w:rsidR="007F46F0" w:rsidRPr="007F46F0" w:rsidRDefault="007F46F0" w:rsidP="004D7E5C">
      <w:pPr>
        <w:numPr>
          <w:ilvl w:val="1"/>
          <w:numId w:val="39"/>
        </w:numPr>
        <w:rPr>
          <w:rFonts w:ascii="Times New Roman" w:hAnsi="Times New Roman" w:cs="Times New Roman"/>
          <w:sz w:val="28"/>
          <w:szCs w:val="28"/>
          <w:lang w:val="en-IN"/>
        </w:rPr>
      </w:pPr>
      <w:r w:rsidRPr="007F46F0">
        <w:rPr>
          <w:rFonts w:ascii="Times New Roman" w:hAnsi="Times New Roman" w:cs="Times New Roman"/>
          <w:sz w:val="28"/>
          <w:szCs w:val="28"/>
          <w:lang w:val="en-IN"/>
        </w:rPr>
        <w:t xml:space="preserve">Apply morphological closing followed by opening to clean binary image </w:t>
      </w:r>
    </w:p>
    <w:p w14:paraId="2520168E" w14:textId="77777777" w:rsidR="007F46F0" w:rsidRDefault="007F46F0" w:rsidP="004D7E5C">
      <w:pPr>
        <w:numPr>
          <w:ilvl w:val="2"/>
          <w:numId w:val="39"/>
        </w:numPr>
        <w:rPr>
          <w:rFonts w:ascii="Times New Roman" w:hAnsi="Times New Roman" w:cs="Times New Roman"/>
          <w:sz w:val="28"/>
          <w:szCs w:val="28"/>
          <w:lang w:val="en-IN"/>
        </w:rPr>
      </w:pPr>
      <w:r w:rsidRPr="007F46F0">
        <w:rPr>
          <w:rFonts w:ascii="Times New Roman" w:hAnsi="Times New Roman" w:cs="Times New Roman"/>
          <w:b/>
          <w:bCs/>
          <w:sz w:val="28"/>
          <w:szCs w:val="28"/>
          <w:lang w:val="en-IN"/>
        </w:rPr>
        <w:t>Why</w:t>
      </w:r>
      <w:r w:rsidRPr="007F46F0">
        <w:rPr>
          <w:rFonts w:ascii="Times New Roman" w:hAnsi="Times New Roman" w:cs="Times New Roman"/>
          <w:sz w:val="28"/>
          <w:szCs w:val="28"/>
          <w:lang w:val="en-IN"/>
        </w:rPr>
        <w:t>: Closing fills small holes in pothole regions; opening removes small noise artifacts, creating cleaner regions for analysis.</w:t>
      </w:r>
    </w:p>
    <w:p w14:paraId="1913181B" w14:textId="77777777" w:rsidR="007F46F0" w:rsidRPr="007F46F0" w:rsidRDefault="007F46F0" w:rsidP="007F46F0">
      <w:pPr>
        <w:ind w:left="2160"/>
        <w:rPr>
          <w:rFonts w:ascii="Times New Roman" w:hAnsi="Times New Roman" w:cs="Times New Roman"/>
          <w:sz w:val="28"/>
          <w:szCs w:val="28"/>
          <w:lang w:val="en-IN"/>
        </w:rPr>
      </w:pPr>
    </w:p>
    <w:p w14:paraId="5B0DF95C" w14:textId="77777777" w:rsidR="007F46F0" w:rsidRPr="007F46F0" w:rsidRDefault="007F46F0" w:rsidP="004D7E5C">
      <w:pPr>
        <w:numPr>
          <w:ilvl w:val="0"/>
          <w:numId w:val="39"/>
        </w:numPr>
        <w:rPr>
          <w:rFonts w:ascii="Times New Roman" w:hAnsi="Times New Roman" w:cs="Times New Roman"/>
          <w:sz w:val="28"/>
          <w:szCs w:val="28"/>
          <w:lang w:val="en-IN"/>
        </w:rPr>
      </w:pPr>
      <w:r w:rsidRPr="007F46F0">
        <w:rPr>
          <w:rFonts w:ascii="Times New Roman" w:hAnsi="Times New Roman" w:cs="Times New Roman"/>
          <w:b/>
          <w:bCs/>
          <w:sz w:val="28"/>
          <w:szCs w:val="28"/>
          <w:lang w:val="en-IN"/>
        </w:rPr>
        <w:t>Feature Extraction</w:t>
      </w:r>
      <w:r w:rsidRPr="007F46F0">
        <w:rPr>
          <w:rFonts w:ascii="Times New Roman" w:hAnsi="Times New Roman" w:cs="Times New Roman"/>
          <w:sz w:val="28"/>
          <w:szCs w:val="28"/>
          <w:lang w:val="en-IN"/>
        </w:rPr>
        <w:t>:</w:t>
      </w:r>
    </w:p>
    <w:p w14:paraId="42242BF8" w14:textId="77777777" w:rsidR="007F46F0" w:rsidRPr="007F46F0" w:rsidRDefault="007F46F0" w:rsidP="004D7E5C">
      <w:pPr>
        <w:numPr>
          <w:ilvl w:val="1"/>
          <w:numId w:val="39"/>
        </w:numPr>
        <w:rPr>
          <w:rFonts w:ascii="Times New Roman" w:hAnsi="Times New Roman" w:cs="Times New Roman"/>
          <w:sz w:val="28"/>
          <w:szCs w:val="28"/>
          <w:lang w:val="en-IN"/>
        </w:rPr>
      </w:pPr>
      <w:r w:rsidRPr="007F46F0">
        <w:rPr>
          <w:rFonts w:ascii="Times New Roman" w:hAnsi="Times New Roman" w:cs="Times New Roman"/>
          <w:sz w:val="28"/>
          <w:szCs w:val="28"/>
          <w:lang w:val="en-IN"/>
        </w:rPr>
        <w:t xml:space="preserve">Find contours in </w:t>
      </w:r>
      <w:proofErr w:type="spellStart"/>
      <w:r w:rsidRPr="007F46F0">
        <w:rPr>
          <w:rFonts w:ascii="Times New Roman" w:hAnsi="Times New Roman" w:cs="Times New Roman"/>
          <w:sz w:val="28"/>
          <w:szCs w:val="28"/>
          <w:lang w:val="en-IN"/>
        </w:rPr>
        <w:t>preprocessed</w:t>
      </w:r>
      <w:proofErr w:type="spellEnd"/>
      <w:r w:rsidRPr="007F46F0">
        <w:rPr>
          <w:rFonts w:ascii="Times New Roman" w:hAnsi="Times New Roman" w:cs="Times New Roman"/>
          <w:sz w:val="28"/>
          <w:szCs w:val="28"/>
          <w:lang w:val="en-IN"/>
        </w:rPr>
        <w:t xml:space="preserve"> binary image </w:t>
      </w:r>
    </w:p>
    <w:p w14:paraId="00B79201" w14:textId="77777777" w:rsidR="007F46F0" w:rsidRDefault="007F46F0" w:rsidP="004D7E5C">
      <w:pPr>
        <w:numPr>
          <w:ilvl w:val="2"/>
          <w:numId w:val="39"/>
        </w:numPr>
        <w:rPr>
          <w:rFonts w:ascii="Times New Roman" w:hAnsi="Times New Roman" w:cs="Times New Roman"/>
          <w:sz w:val="28"/>
          <w:szCs w:val="28"/>
          <w:lang w:val="en-IN"/>
        </w:rPr>
      </w:pPr>
      <w:r w:rsidRPr="007F46F0">
        <w:rPr>
          <w:rFonts w:ascii="Times New Roman" w:hAnsi="Times New Roman" w:cs="Times New Roman"/>
          <w:b/>
          <w:bCs/>
          <w:sz w:val="28"/>
          <w:szCs w:val="28"/>
          <w:lang w:val="en-IN"/>
        </w:rPr>
        <w:t>Why</w:t>
      </w:r>
      <w:r w:rsidRPr="007F46F0">
        <w:rPr>
          <w:rFonts w:ascii="Times New Roman" w:hAnsi="Times New Roman" w:cs="Times New Roman"/>
          <w:sz w:val="28"/>
          <w:szCs w:val="28"/>
          <w:lang w:val="en-IN"/>
        </w:rPr>
        <w:t>: Identifies the boundaries of potential pothole regions that were highlighted in the binary image.</w:t>
      </w:r>
    </w:p>
    <w:p w14:paraId="1D065FA7" w14:textId="77777777" w:rsidR="007F46F0" w:rsidRPr="007F46F0" w:rsidRDefault="007F46F0" w:rsidP="007F46F0">
      <w:pPr>
        <w:ind w:left="2160"/>
        <w:rPr>
          <w:rFonts w:ascii="Times New Roman" w:hAnsi="Times New Roman" w:cs="Times New Roman"/>
          <w:sz w:val="28"/>
          <w:szCs w:val="28"/>
          <w:lang w:val="en-IN"/>
        </w:rPr>
      </w:pPr>
    </w:p>
    <w:p w14:paraId="1D68D9BA" w14:textId="77777777" w:rsidR="007F46F0" w:rsidRPr="007F46F0" w:rsidRDefault="007F46F0" w:rsidP="004D7E5C">
      <w:pPr>
        <w:numPr>
          <w:ilvl w:val="1"/>
          <w:numId w:val="39"/>
        </w:numPr>
        <w:rPr>
          <w:rFonts w:ascii="Times New Roman" w:hAnsi="Times New Roman" w:cs="Times New Roman"/>
          <w:sz w:val="28"/>
          <w:szCs w:val="28"/>
          <w:lang w:val="en-IN"/>
        </w:rPr>
      </w:pPr>
      <w:r w:rsidRPr="007F46F0">
        <w:rPr>
          <w:rFonts w:ascii="Times New Roman" w:hAnsi="Times New Roman" w:cs="Times New Roman"/>
          <w:sz w:val="28"/>
          <w:szCs w:val="28"/>
          <w:lang w:val="en-IN"/>
        </w:rPr>
        <w:t xml:space="preserve">Filter contours by shape metrics: </w:t>
      </w:r>
    </w:p>
    <w:p w14:paraId="5A75723C" w14:textId="77777777" w:rsidR="007F46F0" w:rsidRPr="007F46F0" w:rsidRDefault="007F46F0" w:rsidP="004D7E5C">
      <w:pPr>
        <w:numPr>
          <w:ilvl w:val="2"/>
          <w:numId w:val="39"/>
        </w:numPr>
        <w:rPr>
          <w:rFonts w:ascii="Times New Roman" w:hAnsi="Times New Roman" w:cs="Times New Roman"/>
          <w:sz w:val="28"/>
          <w:szCs w:val="28"/>
          <w:lang w:val="en-IN"/>
        </w:rPr>
      </w:pPr>
      <w:r w:rsidRPr="007F46F0">
        <w:rPr>
          <w:rFonts w:ascii="Times New Roman" w:hAnsi="Times New Roman" w:cs="Times New Roman"/>
          <w:sz w:val="28"/>
          <w:szCs w:val="28"/>
          <w:lang w:val="en-IN"/>
        </w:rPr>
        <w:t xml:space="preserve">Area &gt; 100 </w:t>
      </w:r>
    </w:p>
    <w:p w14:paraId="66AC5FF1" w14:textId="77777777" w:rsidR="007F46F0" w:rsidRPr="007F46F0" w:rsidRDefault="007F46F0" w:rsidP="004D7E5C">
      <w:pPr>
        <w:numPr>
          <w:ilvl w:val="3"/>
          <w:numId w:val="39"/>
        </w:numPr>
        <w:rPr>
          <w:rFonts w:ascii="Times New Roman" w:hAnsi="Times New Roman" w:cs="Times New Roman"/>
          <w:sz w:val="28"/>
          <w:szCs w:val="28"/>
          <w:lang w:val="en-IN"/>
        </w:rPr>
      </w:pPr>
      <w:r w:rsidRPr="007F46F0">
        <w:rPr>
          <w:rFonts w:ascii="Times New Roman" w:hAnsi="Times New Roman" w:cs="Times New Roman"/>
          <w:b/>
          <w:bCs/>
          <w:sz w:val="28"/>
          <w:szCs w:val="28"/>
          <w:lang w:val="en-IN"/>
        </w:rPr>
        <w:t>Why</w:t>
      </w:r>
      <w:r w:rsidRPr="007F46F0">
        <w:rPr>
          <w:rFonts w:ascii="Times New Roman" w:hAnsi="Times New Roman" w:cs="Times New Roman"/>
          <w:sz w:val="28"/>
          <w:szCs w:val="28"/>
          <w:lang w:val="en-IN"/>
        </w:rPr>
        <w:t>: Eliminates tiny regions that are too small to be actual potholes.</w:t>
      </w:r>
    </w:p>
    <w:p w14:paraId="7DE99789" w14:textId="77777777" w:rsidR="007F46F0" w:rsidRPr="007F46F0" w:rsidRDefault="007F46F0" w:rsidP="004D7E5C">
      <w:pPr>
        <w:numPr>
          <w:ilvl w:val="2"/>
          <w:numId w:val="39"/>
        </w:numPr>
        <w:rPr>
          <w:rFonts w:ascii="Times New Roman" w:hAnsi="Times New Roman" w:cs="Times New Roman"/>
          <w:sz w:val="28"/>
          <w:szCs w:val="28"/>
          <w:lang w:val="en-IN"/>
        </w:rPr>
      </w:pPr>
      <w:r w:rsidRPr="007F46F0">
        <w:rPr>
          <w:rFonts w:ascii="Times New Roman" w:hAnsi="Times New Roman" w:cs="Times New Roman"/>
          <w:sz w:val="28"/>
          <w:szCs w:val="28"/>
          <w:lang w:val="en-IN"/>
        </w:rPr>
        <w:t xml:space="preserve">Perimeter &gt; 50 </w:t>
      </w:r>
    </w:p>
    <w:p w14:paraId="05674DB2" w14:textId="77777777" w:rsidR="007F46F0" w:rsidRPr="007F46F0" w:rsidRDefault="007F46F0" w:rsidP="004D7E5C">
      <w:pPr>
        <w:numPr>
          <w:ilvl w:val="3"/>
          <w:numId w:val="39"/>
        </w:numPr>
        <w:rPr>
          <w:rFonts w:ascii="Times New Roman" w:hAnsi="Times New Roman" w:cs="Times New Roman"/>
          <w:sz w:val="28"/>
          <w:szCs w:val="28"/>
          <w:lang w:val="en-IN"/>
        </w:rPr>
      </w:pPr>
      <w:r w:rsidRPr="007F46F0">
        <w:rPr>
          <w:rFonts w:ascii="Times New Roman" w:hAnsi="Times New Roman" w:cs="Times New Roman"/>
          <w:b/>
          <w:bCs/>
          <w:sz w:val="28"/>
          <w:szCs w:val="28"/>
          <w:lang w:val="en-IN"/>
        </w:rPr>
        <w:t>Why</w:t>
      </w:r>
      <w:r w:rsidRPr="007F46F0">
        <w:rPr>
          <w:rFonts w:ascii="Times New Roman" w:hAnsi="Times New Roman" w:cs="Times New Roman"/>
          <w:sz w:val="28"/>
          <w:szCs w:val="28"/>
          <w:lang w:val="en-IN"/>
        </w:rPr>
        <w:t>: Ensures the region has sufficient boundary length to be a significant road defect.</w:t>
      </w:r>
    </w:p>
    <w:p w14:paraId="671C60EE" w14:textId="77777777" w:rsidR="007F46F0" w:rsidRPr="007F46F0" w:rsidRDefault="007F46F0" w:rsidP="004D7E5C">
      <w:pPr>
        <w:numPr>
          <w:ilvl w:val="2"/>
          <w:numId w:val="39"/>
        </w:numPr>
        <w:rPr>
          <w:rFonts w:ascii="Times New Roman" w:hAnsi="Times New Roman" w:cs="Times New Roman"/>
          <w:sz w:val="28"/>
          <w:szCs w:val="28"/>
          <w:lang w:val="en-IN"/>
        </w:rPr>
      </w:pPr>
      <w:r w:rsidRPr="007F46F0">
        <w:rPr>
          <w:rFonts w:ascii="Times New Roman" w:hAnsi="Times New Roman" w:cs="Times New Roman"/>
          <w:sz w:val="28"/>
          <w:szCs w:val="28"/>
          <w:lang w:val="en-IN"/>
        </w:rPr>
        <w:t xml:space="preserve">Circularity between 0.2 and 0.9 </w:t>
      </w:r>
    </w:p>
    <w:p w14:paraId="46BF7E4D" w14:textId="77777777" w:rsidR="007F46F0" w:rsidRPr="007F46F0" w:rsidRDefault="007F46F0" w:rsidP="004D7E5C">
      <w:pPr>
        <w:numPr>
          <w:ilvl w:val="3"/>
          <w:numId w:val="39"/>
        </w:numPr>
        <w:rPr>
          <w:rFonts w:ascii="Times New Roman" w:hAnsi="Times New Roman" w:cs="Times New Roman"/>
          <w:sz w:val="28"/>
          <w:szCs w:val="28"/>
          <w:lang w:val="en-IN"/>
        </w:rPr>
      </w:pPr>
      <w:r w:rsidRPr="007F46F0">
        <w:rPr>
          <w:rFonts w:ascii="Times New Roman" w:hAnsi="Times New Roman" w:cs="Times New Roman"/>
          <w:b/>
          <w:bCs/>
          <w:sz w:val="28"/>
          <w:szCs w:val="28"/>
          <w:lang w:val="en-IN"/>
        </w:rPr>
        <w:t>Why</w:t>
      </w:r>
      <w:r w:rsidRPr="007F46F0">
        <w:rPr>
          <w:rFonts w:ascii="Times New Roman" w:hAnsi="Times New Roman" w:cs="Times New Roman"/>
          <w:sz w:val="28"/>
          <w:szCs w:val="28"/>
          <w:lang w:val="en-IN"/>
        </w:rPr>
        <w:t>: Potholes are somewhat circular but rarely perfect circles; this range captures realistic pothole shapes.</w:t>
      </w:r>
    </w:p>
    <w:p w14:paraId="3B5D22C5" w14:textId="77777777" w:rsidR="007F46F0" w:rsidRPr="007F46F0" w:rsidRDefault="007F46F0" w:rsidP="004D7E5C">
      <w:pPr>
        <w:numPr>
          <w:ilvl w:val="2"/>
          <w:numId w:val="39"/>
        </w:numPr>
        <w:rPr>
          <w:rFonts w:ascii="Times New Roman" w:hAnsi="Times New Roman" w:cs="Times New Roman"/>
          <w:sz w:val="28"/>
          <w:szCs w:val="28"/>
          <w:lang w:val="en-IN"/>
        </w:rPr>
      </w:pPr>
      <w:r w:rsidRPr="007F46F0">
        <w:rPr>
          <w:rFonts w:ascii="Times New Roman" w:hAnsi="Times New Roman" w:cs="Times New Roman"/>
          <w:sz w:val="28"/>
          <w:szCs w:val="28"/>
          <w:lang w:val="en-IN"/>
        </w:rPr>
        <w:t xml:space="preserve">Aspect ratio between 0.4 and 2.5 </w:t>
      </w:r>
    </w:p>
    <w:p w14:paraId="7F0BAE63" w14:textId="77777777" w:rsidR="007F46F0" w:rsidRPr="007F46F0" w:rsidRDefault="007F46F0" w:rsidP="004D7E5C">
      <w:pPr>
        <w:numPr>
          <w:ilvl w:val="3"/>
          <w:numId w:val="39"/>
        </w:numPr>
        <w:rPr>
          <w:rFonts w:ascii="Times New Roman" w:hAnsi="Times New Roman" w:cs="Times New Roman"/>
          <w:sz w:val="28"/>
          <w:szCs w:val="28"/>
          <w:lang w:val="en-IN"/>
        </w:rPr>
      </w:pPr>
      <w:r w:rsidRPr="007F46F0">
        <w:rPr>
          <w:rFonts w:ascii="Times New Roman" w:hAnsi="Times New Roman" w:cs="Times New Roman"/>
          <w:b/>
          <w:bCs/>
          <w:sz w:val="28"/>
          <w:szCs w:val="28"/>
          <w:lang w:val="en-IN"/>
        </w:rPr>
        <w:t>Why</w:t>
      </w:r>
      <w:r w:rsidRPr="007F46F0">
        <w:rPr>
          <w:rFonts w:ascii="Times New Roman" w:hAnsi="Times New Roman" w:cs="Times New Roman"/>
          <w:sz w:val="28"/>
          <w:szCs w:val="28"/>
          <w:lang w:val="en-IN"/>
        </w:rPr>
        <w:t>: Potholes are not extremely elongated in one direction; this range filters out line-like defects.</w:t>
      </w:r>
    </w:p>
    <w:p w14:paraId="7E2E0F76" w14:textId="77777777" w:rsidR="007F46F0" w:rsidRPr="007F46F0" w:rsidRDefault="007F46F0" w:rsidP="004D7E5C">
      <w:pPr>
        <w:numPr>
          <w:ilvl w:val="2"/>
          <w:numId w:val="39"/>
        </w:numPr>
        <w:rPr>
          <w:rFonts w:ascii="Times New Roman" w:hAnsi="Times New Roman" w:cs="Times New Roman"/>
          <w:sz w:val="28"/>
          <w:szCs w:val="28"/>
          <w:lang w:val="en-IN"/>
        </w:rPr>
      </w:pPr>
      <w:r w:rsidRPr="007F46F0">
        <w:rPr>
          <w:rFonts w:ascii="Times New Roman" w:hAnsi="Times New Roman" w:cs="Times New Roman"/>
          <w:sz w:val="28"/>
          <w:szCs w:val="28"/>
          <w:lang w:val="en-IN"/>
        </w:rPr>
        <w:t>Extent &gt; 0.3 (area/</w:t>
      </w:r>
      <w:proofErr w:type="spellStart"/>
      <w:r w:rsidRPr="007F46F0">
        <w:rPr>
          <w:rFonts w:ascii="Times New Roman" w:hAnsi="Times New Roman" w:cs="Times New Roman"/>
          <w:sz w:val="28"/>
          <w:szCs w:val="28"/>
          <w:lang w:val="en-IN"/>
        </w:rPr>
        <w:t>bounding_rect_area</w:t>
      </w:r>
      <w:proofErr w:type="spellEnd"/>
      <w:r w:rsidRPr="007F46F0">
        <w:rPr>
          <w:rFonts w:ascii="Times New Roman" w:hAnsi="Times New Roman" w:cs="Times New Roman"/>
          <w:sz w:val="28"/>
          <w:szCs w:val="28"/>
          <w:lang w:val="en-IN"/>
        </w:rPr>
        <w:t xml:space="preserve">) </w:t>
      </w:r>
    </w:p>
    <w:p w14:paraId="481419AD" w14:textId="77777777" w:rsidR="007F46F0" w:rsidRPr="007F46F0" w:rsidRDefault="007F46F0" w:rsidP="004D7E5C">
      <w:pPr>
        <w:numPr>
          <w:ilvl w:val="3"/>
          <w:numId w:val="39"/>
        </w:numPr>
        <w:rPr>
          <w:rFonts w:ascii="Times New Roman" w:hAnsi="Times New Roman" w:cs="Times New Roman"/>
          <w:sz w:val="28"/>
          <w:szCs w:val="28"/>
          <w:lang w:val="en-IN"/>
        </w:rPr>
      </w:pPr>
      <w:r w:rsidRPr="007F46F0">
        <w:rPr>
          <w:rFonts w:ascii="Times New Roman" w:hAnsi="Times New Roman" w:cs="Times New Roman"/>
          <w:b/>
          <w:bCs/>
          <w:sz w:val="28"/>
          <w:szCs w:val="28"/>
          <w:lang w:val="en-IN"/>
        </w:rPr>
        <w:t>Why</w:t>
      </w:r>
      <w:r w:rsidRPr="007F46F0">
        <w:rPr>
          <w:rFonts w:ascii="Times New Roman" w:hAnsi="Times New Roman" w:cs="Times New Roman"/>
          <w:sz w:val="28"/>
          <w:szCs w:val="28"/>
          <w:lang w:val="en-IN"/>
        </w:rPr>
        <w:t>: Ensures the region is reasonably "filled in" and not just a sparse outline.</w:t>
      </w:r>
    </w:p>
    <w:p w14:paraId="4629ECC5" w14:textId="77777777" w:rsidR="007F46F0" w:rsidRPr="007F46F0" w:rsidRDefault="007F46F0" w:rsidP="004D7E5C">
      <w:pPr>
        <w:numPr>
          <w:ilvl w:val="2"/>
          <w:numId w:val="39"/>
        </w:numPr>
        <w:rPr>
          <w:rFonts w:ascii="Times New Roman" w:hAnsi="Times New Roman" w:cs="Times New Roman"/>
          <w:sz w:val="28"/>
          <w:szCs w:val="28"/>
          <w:lang w:val="en-IN"/>
        </w:rPr>
      </w:pPr>
      <w:r w:rsidRPr="007F46F0">
        <w:rPr>
          <w:rFonts w:ascii="Times New Roman" w:hAnsi="Times New Roman" w:cs="Times New Roman"/>
          <w:sz w:val="28"/>
          <w:szCs w:val="28"/>
          <w:lang w:val="en-IN"/>
        </w:rPr>
        <w:t xml:space="preserve">Mean intensity &lt; 0.9 * image mean </w:t>
      </w:r>
    </w:p>
    <w:p w14:paraId="516D231F" w14:textId="77777777" w:rsidR="007F46F0" w:rsidRPr="007F46F0" w:rsidRDefault="007F46F0" w:rsidP="004D7E5C">
      <w:pPr>
        <w:numPr>
          <w:ilvl w:val="3"/>
          <w:numId w:val="39"/>
        </w:numPr>
        <w:rPr>
          <w:rFonts w:ascii="Times New Roman" w:hAnsi="Times New Roman" w:cs="Times New Roman"/>
          <w:sz w:val="28"/>
          <w:szCs w:val="28"/>
          <w:lang w:val="en-IN"/>
        </w:rPr>
      </w:pPr>
      <w:r w:rsidRPr="007F46F0">
        <w:rPr>
          <w:rFonts w:ascii="Times New Roman" w:hAnsi="Times New Roman" w:cs="Times New Roman"/>
          <w:b/>
          <w:bCs/>
          <w:sz w:val="28"/>
          <w:szCs w:val="28"/>
          <w:lang w:val="en-IN"/>
        </w:rPr>
        <w:t>Why</w:t>
      </w:r>
      <w:r w:rsidRPr="007F46F0">
        <w:rPr>
          <w:rFonts w:ascii="Times New Roman" w:hAnsi="Times New Roman" w:cs="Times New Roman"/>
          <w:sz w:val="28"/>
          <w:szCs w:val="28"/>
          <w:lang w:val="en-IN"/>
        </w:rPr>
        <w:t>: Potholes typically appear darker than the surrounding road surface due to shadows.</w:t>
      </w:r>
    </w:p>
    <w:p w14:paraId="62E94921" w14:textId="77777777" w:rsidR="007F46F0" w:rsidRPr="007F46F0" w:rsidRDefault="007F46F0" w:rsidP="004D7E5C">
      <w:pPr>
        <w:numPr>
          <w:ilvl w:val="0"/>
          <w:numId w:val="39"/>
        </w:numPr>
        <w:rPr>
          <w:rFonts w:ascii="Times New Roman" w:hAnsi="Times New Roman" w:cs="Times New Roman"/>
          <w:sz w:val="28"/>
          <w:szCs w:val="28"/>
          <w:lang w:val="en-IN"/>
        </w:rPr>
      </w:pPr>
      <w:r w:rsidRPr="007F46F0">
        <w:rPr>
          <w:rFonts w:ascii="Times New Roman" w:hAnsi="Times New Roman" w:cs="Times New Roman"/>
          <w:b/>
          <w:bCs/>
          <w:sz w:val="28"/>
          <w:szCs w:val="28"/>
          <w:lang w:val="en-IN"/>
        </w:rPr>
        <w:t>Texture Analysis</w:t>
      </w:r>
      <w:r w:rsidRPr="007F46F0">
        <w:rPr>
          <w:rFonts w:ascii="Times New Roman" w:hAnsi="Times New Roman" w:cs="Times New Roman"/>
          <w:sz w:val="28"/>
          <w:szCs w:val="28"/>
          <w:lang w:val="en-IN"/>
        </w:rPr>
        <w:t>:</w:t>
      </w:r>
    </w:p>
    <w:p w14:paraId="2AA77445" w14:textId="77777777" w:rsidR="007F46F0" w:rsidRPr="007F46F0" w:rsidRDefault="007F46F0" w:rsidP="004D7E5C">
      <w:pPr>
        <w:numPr>
          <w:ilvl w:val="1"/>
          <w:numId w:val="39"/>
        </w:numPr>
        <w:rPr>
          <w:rFonts w:ascii="Times New Roman" w:hAnsi="Times New Roman" w:cs="Times New Roman"/>
          <w:sz w:val="28"/>
          <w:szCs w:val="28"/>
          <w:lang w:val="en-IN"/>
        </w:rPr>
      </w:pPr>
      <w:r w:rsidRPr="007F46F0">
        <w:rPr>
          <w:rFonts w:ascii="Times New Roman" w:hAnsi="Times New Roman" w:cs="Times New Roman"/>
          <w:sz w:val="28"/>
          <w:szCs w:val="28"/>
          <w:lang w:val="en-IN"/>
        </w:rPr>
        <w:t xml:space="preserve">Apply Laplacian operator to measure texture variation </w:t>
      </w:r>
    </w:p>
    <w:p w14:paraId="75244983" w14:textId="77777777" w:rsidR="007F46F0" w:rsidRPr="007F46F0" w:rsidRDefault="007F46F0" w:rsidP="004D7E5C">
      <w:pPr>
        <w:numPr>
          <w:ilvl w:val="2"/>
          <w:numId w:val="39"/>
        </w:numPr>
        <w:rPr>
          <w:rFonts w:ascii="Times New Roman" w:hAnsi="Times New Roman" w:cs="Times New Roman"/>
          <w:sz w:val="28"/>
          <w:szCs w:val="28"/>
          <w:lang w:val="en-IN"/>
        </w:rPr>
      </w:pPr>
      <w:r w:rsidRPr="007F46F0">
        <w:rPr>
          <w:rFonts w:ascii="Times New Roman" w:hAnsi="Times New Roman" w:cs="Times New Roman"/>
          <w:b/>
          <w:bCs/>
          <w:sz w:val="28"/>
          <w:szCs w:val="28"/>
          <w:lang w:val="en-IN"/>
        </w:rPr>
        <w:t>Why</w:t>
      </w:r>
      <w:r w:rsidRPr="007F46F0">
        <w:rPr>
          <w:rFonts w:ascii="Times New Roman" w:hAnsi="Times New Roman" w:cs="Times New Roman"/>
          <w:sz w:val="28"/>
          <w:szCs w:val="28"/>
          <w:lang w:val="en-IN"/>
        </w:rPr>
        <w:t>: Laplacian highlights rapid intensity changes, which are more common in the irregular surfaces of potholes.</w:t>
      </w:r>
    </w:p>
    <w:p w14:paraId="0C252D9D" w14:textId="77777777" w:rsidR="007F46F0" w:rsidRPr="007F46F0" w:rsidRDefault="007F46F0" w:rsidP="004D7E5C">
      <w:pPr>
        <w:numPr>
          <w:ilvl w:val="1"/>
          <w:numId w:val="39"/>
        </w:numPr>
        <w:rPr>
          <w:rFonts w:ascii="Times New Roman" w:hAnsi="Times New Roman" w:cs="Times New Roman"/>
          <w:sz w:val="28"/>
          <w:szCs w:val="28"/>
          <w:lang w:val="en-IN"/>
        </w:rPr>
      </w:pPr>
      <w:r w:rsidRPr="007F46F0">
        <w:rPr>
          <w:rFonts w:ascii="Times New Roman" w:hAnsi="Times New Roman" w:cs="Times New Roman"/>
          <w:sz w:val="28"/>
          <w:szCs w:val="28"/>
          <w:lang w:val="en-IN"/>
        </w:rPr>
        <w:t xml:space="preserve">Keep only contours with </w:t>
      </w:r>
      <w:proofErr w:type="spellStart"/>
      <w:r w:rsidRPr="007F46F0">
        <w:rPr>
          <w:rFonts w:ascii="Times New Roman" w:hAnsi="Times New Roman" w:cs="Times New Roman"/>
          <w:sz w:val="28"/>
          <w:szCs w:val="28"/>
          <w:lang w:val="en-IN"/>
        </w:rPr>
        <w:t>texture_mean</w:t>
      </w:r>
      <w:proofErr w:type="spellEnd"/>
      <w:r w:rsidRPr="007F46F0">
        <w:rPr>
          <w:rFonts w:ascii="Times New Roman" w:hAnsi="Times New Roman" w:cs="Times New Roman"/>
          <w:sz w:val="28"/>
          <w:szCs w:val="28"/>
          <w:lang w:val="en-IN"/>
        </w:rPr>
        <w:t xml:space="preserve"> &gt; 5 </w:t>
      </w:r>
    </w:p>
    <w:p w14:paraId="09539FCE" w14:textId="77777777" w:rsidR="007F46F0" w:rsidRDefault="007F46F0" w:rsidP="004D7E5C">
      <w:pPr>
        <w:numPr>
          <w:ilvl w:val="2"/>
          <w:numId w:val="39"/>
        </w:numPr>
        <w:rPr>
          <w:rFonts w:ascii="Times New Roman" w:hAnsi="Times New Roman" w:cs="Times New Roman"/>
          <w:sz w:val="28"/>
          <w:szCs w:val="28"/>
          <w:lang w:val="en-IN"/>
        </w:rPr>
      </w:pPr>
      <w:r w:rsidRPr="007F46F0">
        <w:rPr>
          <w:rFonts w:ascii="Times New Roman" w:hAnsi="Times New Roman" w:cs="Times New Roman"/>
          <w:b/>
          <w:bCs/>
          <w:sz w:val="28"/>
          <w:szCs w:val="28"/>
          <w:lang w:val="en-IN"/>
        </w:rPr>
        <w:lastRenderedPageBreak/>
        <w:t>Why</w:t>
      </w:r>
      <w:r w:rsidRPr="007F46F0">
        <w:rPr>
          <w:rFonts w:ascii="Times New Roman" w:hAnsi="Times New Roman" w:cs="Times New Roman"/>
          <w:sz w:val="28"/>
          <w:szCs w:val="28"/>
          <w:lang w:val="en-IN"/>
        </w:rPr>
        <w:t>: Potholes have more textural variation than smooth road surfaces; this threshold separates them.</w:t>
      </w:r>
    </w:p>
    <w:p w14:paraId="70B1A42C" w14:textId="77777777" w:rsidR="007F46F0" w:rsidRPr="007F46F0" w:rsidRDefault="007F46F0" w:rsidP="007F46F0">
      <w:pPr>
        <w:ind w:left="2160"/>
        <w:rPr>
          <w:rFonts w:ascii="Times New Roman" w:hAnsi="Times New Roman" w:cs="Times New Roman"/>
          <w:sz w:val="28"/>
          <w:szCs w:val="28"/>
          <w:lang w:val="en-IN"/>
        </w:rPr>
      </w:pPr>
    </w:p>
    <w:p w14:paraId="6826450D" w14:textId="77777777" w:rsidR="007F46F0" w:rsidRPr="007F46F0" w:rsidRDefault="007F46F0" w:rsidP="004D7E5C">
      <w:pPr>
        <w:numPr>
          <w:ilvl w:val="0"/>
          <w:numId w:val="39"/>
        </w:numPr>
        <w:rPr>
          <w:rFonts w:ascii="Times New Roman" w:hAnsi="Times New Roman" w:cs="Times New Roman"/>
          <w:sz w:val="28"/>
          <w:szCs w:val="28"/>
          <w:lang w:val="en-IN"/>
        </w:rPr>
      </w:pPr>
      <w:r w:rsidRPr="007F46F0">
        <w:rPr>
          <w:rFonts w:ascii="Times New Roman" w:hAnsi="Times New Roman" w:cs="Times New Roman"/>
          <w:b/>
          <w:bCs/>
          <w:sz w:val="28"/>
          <w:szCs w:val="28"/>
          <w:lang w:val="en-IN"/>
        </w:rPr>
        <w:t>Edge Analysis</w:t>
      </w:r>
      <w:r w:rsidRPr="007F46F0">
        <w:rPr>
          <w:rFonts w:ascii="Times New Roman" w:hAnsi="Times New Roman" w:cs="Times New Roman"/>
          <w:sz w:val="28"/>
          <w:szCs w:val="28"/>
          <w:lang w:val="en-IN"/>
        </w:rPr>
        <w:t>:</w:t>
      </w:r>
    </w:p>
    <w:p w14:paraId="1F33EBCD" w14:textId="77777777" w:rsidR="007F46F0" w:rsidRPr="007F46F0" w:rsidRDefault="007F46F0" w:rsidP="004D7E5C">
      <w:pPr>
        <w:numPr>
          <w:ilvl w:val="1"/>
          <w:numId w:val="39"/>
        </w:numPr>
        <w:rPr>
          <w:rFonts w:ascii="Times New Roman" w:hAnsi="Times New Roman" w:cs="Times New Roman"/>
          <w:sz w:val="28"/>
          <w:szCs w:val="28"/>
          <w:lang w:val="en-IN"/>
        </w:rPr>
      </w:pPr>
      <w:r w:rsidRPr="007F46F0">
        <w:rPr>
          <w:rFonts w:ascii="Times New Roman" w:hAnsi="Times New Roman" w:cs="Times New Roman"/>
          <w:sz w:val="28"/>
          <w:szCs w:val="28"/>
          <w:lang w:val="en-IN"/>
        </w:rPr>
        <w:t xml:space="preserve">Apply Canny edge detection to find boundaries </w:t>
      </w:r>
    </w:p>
    <w:p w14:paraId="25E9D66A" w14:textId="77777777" w:rsidR="007F46F0" w:rsidRPr="007F46F0" w:rsidRDefault="007F46F0" w:rsidP="004D7E5C">
      <w:pPr>
        <w:numPr>
          <w:ilvl w:val="2"/>
          <w:numId w:val="39"/>
        </w:numPr>
        <w:rPr>
          <w:rFonts w:ascii="Times New Roman" w:hAnsi="Times New Roman" w:cs="Times New Roman"/>
          <w:sz w:val="28"/>
          <w:szCs w:val="28"/>
          <w:lang w:val="en-IN"/>
        </w:rPr>
      </w:pPr>
      <w:r w:rsidRPr="007F46F0">
        <w:rPr>
          <w:rFonts w:ascii="Times New Roman" w:hAnsi="Times New Roman" w:cs="Times New Roman"/>
          <w:b/>
          <w:bCs/>
          <w:sz w:val="28"/>
          <w:szCs w:val="28"/>
          <w:lang w:val="en-IN"/>
        </w:rPr>
        <w:t>Why</w:t>
      </w:r>
      <w:r w:rsidRPr="007F46F0">
        <w:rPr>
          <w:rFonts w:ascii="Times New Roman" w:hAnsi="Times New Roman" w:cs="Times New Roman"/>
          <w:sz w:val="28"/>
          <w:szCs w:val="28"/>
          <w:lang w:val="en-IN"/>
        </w:rPr>
        <w:t>: Potholes typically have strong edges where they meet the regular road surface.</w:t>
      </w:r>
    </w:p>
    <w:p w14:paraId="16D36A2A" w14:textId="77777777" w:rsidR="007F46F0" w:rsidRPr="007F46F0" w:rsidRDefault="007F46F0" w:rsidP="004D7E5C">
      <w:pPr>
        <w:numPr>
          <w:ilvl w:val="1"/>
          <w:numId w:val="39"/>
        </w:numPr>
        <w:rPr>
          <w:rFonts w:ascii="Times New Roman" w:hAnsi="Times New Roman" w:cs="Times New Roman"/>
          <w:sz w:val="28"/>
          <w:szCs w:val="28"/>
          <w:lang w:val="en-IN"/>
        </w:rPr>
      </w:pPr>
      <w:r w:rsidRPr="007F46F0">
        <w:rPr>
          <w:rFonts w:ascii="Times New Roman" w:hAnsi="Times New Roman" w:cs="Times New Roman"/>
          <w:sz w:val="28"/>
          <w:szCs w:val="28"/>
          <w:lang w:val="en-IN"/>
        </w:rPr>
        <w:t xml:space="preserve">Calculate edge density in potential pothole regions </w:t>
      </w:r>
    </w:p>
    <w:p w14:paraId="479C95F0" w14:textId="77777777" w:rsidR="007F46F0" w:rsidRDefault="007F46F0" w:rsidP="004D7E5C">
      <w:pPr>
        <w:numPr>
          <w:ilvl w:val="2"/>
          <w:numId w:val="39"/>
        </w:numPr>
        <w:rPr>
          <w:rFonts w:ascii="Times New Roman" w:hAnsi="Times New Roman" w:cs="Times New Roman"/>
          <w:sz w:val="28"/>
          <w:szCs w:val="28"/>
          <w:lang w:val="en-IN"/>
        </w:rPr>
      </w:pPr>
      <w:r w:rsidRPr="007F46F0">
        <w:rPr>
          <w:rFonts w:ascii="Times New Roman" w:hAnsi="Times New Roman" w:cs="Times New Roman"/>
          <w:b/>
          <w:bCs/>
          <w:sz w:val="28"/>
          <w:szCs w:val="28"/>
          <w:lang w:val="en-IN"/>
        </w:rPr>
        <w:t>Why</w:t>
      </w:r>
      <w:r w:rsidRPr="007F46F0">
        <w:rPr>
          <w:rFonts w:ascii="Times New Roman" w:hAnsi="Times New Roman" w:cs="Times New Roman"/>
          <w:sz w:val="28"/>
          <w:szCs w:val="28"/>
          <w:lang w:val="en-IN"/>
        </w:rPr>
        <w:t>: Higher edge concentration within a region indicates complex surface changes characteristic of potholes.</w:t>
      </w:r>
    </w:p>
    <w:p w14:paraId="53BB085D" w14:textId="77777777" w:rsidR="007F46F0" w:rsidRPr="007F46F0" w:rsidRDefault="007F46F0" w:rsidP="007F46F0">
      <w:pPr>
        <w:ind w:left="2160"/>
        <w:rPr>
          <w:rFonts w:ascii="Times New Roman" w:hAnsi="Times New Roman" w:cs="Times New Roman"/>
          <w:sz w:val="28"/>
          <w:szCs w:val="28"/>
          <w:lang w:val="en-IN"/>
        </w:rPr>
      </w:pPr>
    </w:p>
    <w:p w14:paraId="5D30F95E" w14:textId="77777777" w:rsidR="007F46F0" w:rsidRPr="007F46F0" w:rsidRDefault="007F46F0" w:rsidP="004D7E5C">
      <w:pPr>
        <w:numPr>
          <w:ilvl w:val="0"/>
          <w:numId w:val="39"/>
        </w:numPr>
        <w:rPr>
          <w:rFonts w:ascii="Times New Roman" w:hAnsi="Times New Roman" w:cs="Times New Roman"/>
          <w:sz w:val="28"/>
          <w:szCs w:val="28"/>
          <w:lang w:val="en-IN"/>
        </w:rPr>
      </w:pPr>
      <w:r w:rsidRPr="007F46F0">
        <w:rPr>
          <w:rFonts w:ascii="Times New Roman" w:hAnsi="Times New Roman" w:cs="Times New Roman"/>
          <w:b/>
          <w:bCs/>
          <w:sz w:val="28"/>
          <w:szCs w:val="28"/>
          <w:lang w:val="en-IN"/>
        </w:rPr>
        <w:t>Decision Making</w:t>
      </w:r>
      <w:r w:rsidRPr="007F46F0">
        <w:rPr>
          <w:rFonts w:ascii="Times New Roman" w:hAnsi="Times New Roman" w:cs="Times New Roman"/>
          <w:sz w:val="28"/>
          <w:szCs w:val="28"/>
          <w:lang w:val="en-IN"/>
        </w:rPr>
        <w:t>:</w:t>
      </w:r>
    </w:p>
    <w:p w14:paraId="3ADB7B8B" w14:textId="77777777" w:rsidR="007F46F0" w:rsidRPr="007F46F0" w:rsidRDefault="007F46F0" w:rsidP="004D7E5C">
      <w:pPr>
        <w:numPr>
          <w:ilvl w:val="1"/>
          <w:numId w:val="39"/>
        </w:numPr>
        <w:rPr>
          <w:rFonts w:ascii="Times New Roman" w:hAnsi="Times New Roman" w:cs="Times New Roman"/>
          <w:sz w:val="28"/>
          <w:szCs w:val="28"/>
          <w:lang w:val="en-IN"/>
        </w:rPr>
      </w:pPr>
      <w:r w:rsidRPr="007F46F0">
        <w:rPr>
          <w:rFonts w:ascii="Times New Roman" w:hAnsi="Times New Roman" w:cs="Times New Roman"/>
          <w:sz w:val="28"/>
          <w:szCs w:val="28"/>
          <w:lang w:val="en-IN"/>
        </w:rPr>
        <w:t xml:space="preserve">Calculate composite score as weighted sum: </w:t>
      </w:r>
    </w:p>
    <w:p w14:paraId="111F48A8" w14:textId="77777777" w:rsidR="007F46F0" w:rsidRPr="007F46F0" w:rsidRDefault="007F46F0" w:rsidP="004D7E5C">
      <w:pPr>
        <w:numPr>
          <w:ilvl w:val="2"/>
          <w:numId w:val="39"/>
        </w:numPr>
        <w:rPr>
          <w:rFonts w:ascii="Times New Roman" w:hAnsi="Times New Roman" w:cs="Times New Roman"/>
          <w:sz w:val="28"/>
          <w:szCs w:val="28"/>
          <w:lang w:val="en-IN"/>
        </w:rPr>
      </w:pPr>
      <w:r w:rsidRPr="007F46F0">
        <w:rPr>
          <w:rFonts w:ascii="Times New Roman" w:hAnsi="Times New Roman" w:cs="Times New Roman"/>
          <w:sz w:val="28"/>
          <w:szCs w:val="28"/>
          <w:lang w:val="en-IN"/>
        </w:rPr>
        <w:t xml:space="preserve">50% * </w:t>
      </w:r>
      <w:proofErr w:type="spellStart"/>
      <w:r w:rsidRPr="007F46F0">
        <w:rPr>
          <w:rFonts w:ascii="Times New Roman" w:hAnsi="Times New Roman" w:cs="Times New Roman"/>
          <w:sz w:val="28"/>
          <w:szCs w:val="28"/>
          <w:lang w:val="en-IN"/>
        </w:rPr>
        <w:t>area_ratio</w:t>
      </w:r>
      <w:proofErr w:type="spellEnd"/>
      <w:r w:rsidRPr="007F46F0">
        <w:rPr>
          <w:rFonts w:ascii="Times New Roman" w:hAnsi="Times New Roman" w:cs="Times New Roman"/>
          <w:sz w:val="28"/>
          <w:szCs w:val="28"/>
          <w:lang w:val="en-IN"/>
        </w:rPr>
        <w:t xml:space="preserve"> + 30% * </w:t>
      </w:r>
      <w:proofErr w:type="spellStart"/>
      <w:r w:rsidRPr="007F46F0">
        <w:rPr>
          <w:rFonts w:ascii="Times New Roman" w:hAnsi="Times New Roman" w:cs="Times New Roman"/>
          <w:sz w:val="28"/>
          <w:szCs w:val="28"/>
          <w:lang w:val="en-IN"/>
        </w:rPr>
        <w:t>count_factor</w:t>
      </w:r>
      <w:proofErr w:type="spellEnd"/>
      <w:r w:rsidRPr="007F46F0">
        <w:rPr>
          <w:rFonts w:ascii="Times New Roman" w:hAnsi="Times New Roman" w:cs="Times New Roman"/>
          <w:sz w:val="28"/>
          <w:szCs w:val="28"/>
          <w:lang w:val="en-IN"/>
        </w:rPr>
        <w:t xml:space="preserve"> + 20% * </w:t>
      </w:r>
      <w:proofErr w:type="spellStart"/>
      <w:r w:rsidRPr="007F46F0">
        <w:rPr>
          <w:rFonts w:ascii="Times New Roman" w:hAnsi="Times New Roman" w:cs="Times New Roman"/>
          <w:sz w:val="28"/>
          <w:szCs w:val="28"/>
          <w:lang w:val="en-IN"/>
        </w:rPr>
        <w:t>edge_factor</w:t>
      </w:r>
      <w:proofErr w:type="spellEnd"/>
      <w:r w:rsidRPr="007F46F0">
        <w:rPr>
          <w:rFonts w:ascii="Times New Roman" w:hAnsi="Times New Roman" w:cs="Times New Roman"/>
          <w:sz w:val="28"/>
          <w:szCs w:val="28"/>
          <w:lang w:val="en-IN"/>
        </w:rPr>
        <w:t xml:space="preserve"> </w:t>
      </w:r>
    </w:p>
    <w:p w14:paraId="7833219B" w14:textId="77777777" w:rsidR="007F46F0" w:rsidRPr="007F46F0" w:rsidRDefault="007F46F0" w:rsidP="004D7E5C">
      <w:pPr>
        <w:numPr>
          <w:ilvl w:val="3"/>
          <w:numId w:val="39"/>
        </w:numPr>
        <w:rPr>
          <w:rFonts w:ascii="Times New Roman" w:hAnsi="Times New Roman" w:cs="Times New Roman"/>
          <w:sz w:val="28"/>
          <w:szCs w:val="28"/>
          <w:lang w:val="en-IN"/>
        </w:rPr>
      </w:pPr>
      <w:r w:rsidRPr="007F46F0">
        <w:rPr>
          <w:rFonts w:ascii="Times New Roman" w:hAnsi="Times New Roman" w:cs="Times New Roman"/>
          <w:b/>
          <w:bCs/>
          <w:sz w:val="28"/>
          <w:szCs w:val="28"/>
          <w:lang w:val="en-IN"/>
        </w:rPr>
        <w:t>Why</w:t>
      </w:r>
      <w:r w:rsidRPr="007F46F0">
        <w:rPr>
          <w:rFonts w:ascii="Times New Roman" w:hAnsi="Times New Roman" w:cs="Times New Roman"/>
          <w:sz w:val="28"/>
          <w:szCs w:val="28"/>
          <w:lang w:val="en-IN"/>
        </w:rPr>
        <w:t xml:space="preserve">: Combines multiple features with weights assigned based on their reliability for detection; area gets highest weight as </w:t>
      </w:r>
      <w:proofErr w:type="spellStart"/>
      <w:r w:rsidRPr="007F46F0">
        <w:rPr>
          <w:rFonts w:ascii="Times New Roman" w:hAnsi="Times New Roman" w:cs="Times New Roman"/>
          <w:sz w:val="28"/>
          <w:szCs w:val="28"/>
          <w:lang w:val="en-IN"/>
        </w:rPr>
        <w:t>it's</w:t>
      </w:r>
      <w:proofErr w:type="spellEnd"/>
      <w:r w:rsidRPr="007F46F0">
        <w:rPr>
          <w:rFonts w:ascii="Times New Roman" w:hAnsi="Times New Roman" w:cs="Times New Roman"/>
          <w:sz w:val="28"/>
          <w:szCs w:val="28"/>
          <w:lang w:val="en-IN"/>
        </w:rPr>
        <w:t xml:space="preserve"> most directly related to pothole presence.</w:t>
      </w:r>
    </w:p>
    <w:p w14:paraId="5C9D2993" w14:textId="77777777" w:rsidR="007F46F0" w:rsidRPr="007F46F0" w:rsidRDefault="007F46F0" w:rsidP="004D7E5C">
      <w:pPr>
        <w:numPr>
          <w:ilvl w:val="1"/>
          <w:numId w:val="39"/>
        </w:numPr>
        <w:rPr>
          <w:rFonts w:ascii="Times New Roman" w:hAnsi="Times New Roman" w:cs="Times New Roman"/>
          <w:sz w:val="28"/>
          <w:szCs w:val="28"/>
          <w:lang w:val="en-IN"/>
        </w:rPr>
      </w:pPr>
      <w:r w:rsidRPr="007F46F0">
        <w:rPr>
          <w:rFonts w:ascii="Times New Roman" w:hAnsi="Times New Roman" w:cs="Times New Roman"/>
          <w:sz w:val="28"/>
          <w:szCs w:val="28"/>
          <w:lang w:val="en-IN"/>
        </w:rPr>
        <w:t xml:space="preserve">Classify as pothole if score &gt; 0.3 </w:t>
      </w:r>
    </w:p>
    <w:p w14:paraId="1450C665" w14:textId="77777777" w:rsidR="007F46F0" w:rsidRDefault="007F46F0" w:rsidP="004D7E5C">
      <w:pPr>
        <w:numPr>
          <w:ilvl w:val="2"/>
          <w:numId w:val="39"/>
        </w:numPr>
        <w:rPr>
          <w:rFonts w:ascii="Times New Roman" w:hAnsi="Times New Roman" w:cs="Times New Roman"/>
          <w:sz w:val="28"/>
          <w:szCs w:val="28"/>
          <w:lang w:val="en-IN"/>
        </w:rPr>
      </w:pPr>
      <w:r w:rsidRPr="007F46F0">
        <w:rPr>
          <w:rFonts w:ascii="Times New Roman" w:hAnsi="Times New Roman" w:cs="Times New Roman"/>
          <w:b/>
          <w:bCs/>
          <w:sz w:val="28"/>
          <w:szCs w:val="28"/>
          <w:lang w:val="en-IN"/>
        </w:rPr>
        <w:t>Why</w:t>
      </w:r>
      <w:r w:rsidRPr="007F46F0">
        <w:rPr>
          <w:rFonts w:ascii="Times New Roman" w:hAnsi="Times New Roman" w:cs="Times New Roman"/>
          <w:sz w:val="28"/>
          <w:szCs w:val="28"/>
          <w:lang w:val="en-IN"/>
        </w:rPr>
        <w:t>: Empirically determined threshold that balances false positives and false negatives.</w:t>
      </w:r>
    </w:p>
    <w:p w14:paraId="39EFA7DB" w14:textId="77777777" w:rsidR="007F46F0" w:rsidRPr="007F46F0" w:rsidRDefault="007F46F0" w:rsidP="007F46F0">
      <w:pPr>
        <w:ind w:left="2160"/>
        <w:rPr>
          <w:rFonts w:ascii="Times New Roman" w:hAnsi="Times New Roman" w:cs="Times New Roman"/>
          <w:sz w:val="28"/>
          <w:szCs w:val="28"/>
          <w:lang w:val="en-IN"/>
        </w:rPr>
      </w:pPr>
    </w:p>
    <w:p w14:paraId="79D7C9EF" w14:textId="77777777" w:rsidR="007F46F0" w:rsidRPr="007F46F0" w:rsidRDefault="007F46F0" w:rsidP="004D7E5C">
      <w:pPr>
        <w:numPr>
          <w:ilvl w:val="0"/>
          <w:numId w:val="39"/>
        </w:numPr>
        <w:rPr>
          <w:rFonts w:ascii="Times New Roman" w:hAnsi="Times New Roman" w:cs="Times New Roman"/>
          <w:sz w:val="28"/>
          <w:szCs w:val="28"/>
          <w:lang w:val="en-IN"/>
        </w:rPr>
      </w:pPr>
      <w:r w:rsidRPr="007F46F0">
        <w:rPr>
          <w:rFonts w:ascii="Times New Roman" w:hAnsi="Times New Roman" w:cs="Times New Roman"/>
          <w:b/>
          <w:bCs/>
          <w:sz w:val="28"/>
          <w:szCs w:val="28"/>
          <w:lang w:val="en-IN"/>
        </w:rPr>
        <w:t>Output</w:t>
      </w:r>
      <w:r w:rsidRPr="007F46F0">
        <w:rPr>
          <w:rFonts w:ascii="Times New Roman" w:hAnsi="Times New Roman" w:cs="Times New Roman"/>
          <w:sz w:val="28"/>
          <w:szCs w:val="28"/>
          <w:lang w:val="en-IN"/>
        </w:rPr>
        <w:t>:</w:t>
      </w:r>
    </w:p>
    <w:p w14:paraId="666ACD55" w14:textId="77777777" w:rsidR="007F46F0" w:rsidRPr="007F46F0" w:rsidRDefault="007F46F0" w:rsidP="004D7E5C">
      <w:pPr>
        <w:numPr>
          <w:ilvl w:val="1"/>
          <w:numId w:val="39"/>
        </w:numPr>
        <w:rPr>
          <w:rFonts w:ascii="Times New Roman" w:hAnsi="Times New Roman" w:cs="Times New Roman"/>
          <w:sz w:val="28"/>
          <w:szCs w:val="28"/>
          <w:lang w:val="en-IN"/>
        </w:rPr>
      </w:pPr>
      <w:r w:rsidRPr="007F46F0">
        <w:rPr>
          <w:rFonts w:ascii="Times New Roman" w:hAnsi="Times New Roman" w:cs="Times New Roman"/>
          <w:sz w:val="28"/>
          <w:szCs w:val="28"/>
          <w:lang w:val="en-IN"/>
        </w:rPr>
        <w:t xml:space="preserve">Boolean pothole presence </w:t>
      </w:r>
    </w:p>
    <w:p w14:paraId="2A542B4B" w14:textId="77777777" w:rsidR="007F46F0" w:rsidRPr="007F46F0" w:rsidRDefault="007F46F0" w:rsidP="004D7E5C">
      <w:pPr>
        <w:numPr>
          <w:ilvl w:val="2"/>
          <w:numId w:val="39"/>
        </w:numPr>
        <w:rPr>
          <w:rFonts w:ascii="Times New Roman" w:hAnsi="Times New Roman" w:cs="Times New Roman"/>
          <w:sz w:val="28"/>
          <w:szCs w:val="28"/>
          <w:lang w:val="en-IN"/>
        </w:rPr>
      </w:pPr>
      <w:r w:rsidRPr="007F46F0">
        <w:rPr>
          <w:rFonts w:ascii="Times New Roman" w:hAnsi="Times New Roman" w:cs="Times New Roman"/>
          <w:b/>
          <w:bCs/>
          <w:sz w:val="28"/>
          <w:szCs w:val="28"/>
          <w:lang w:val="en-IN"/>
        </w:rPr>
        <w:t>Why</w:t>
      </w:r>
      <w:r w:rsidRPr="007F46F0">
        <w:rPr>
          <w:rFonts w:ascii="Times New Roman" w:hAnsi="Times New Roman" w:cs="Times New Roman"/>
          <w:sz w:val="28"/>
          <w:szCs w:val="28"/>
          <w:lang w:val="en-IN"/>
        </w:rPr>
        <w:t>: Provides a clear yes/no decision for automated systems.</w:t>
      </w:r>
    </w:p>
    <w:p w14:paraId="7A0DA7EC" w14:textId="77777777" w:rsidR="007F46F0" w:rsidRPr="007F46F0" w:rsidRDefault="007F46F0" w:rsidP="004D7E5C">
      <w:pPr>
        <w:numPr>
          <w:ilvl w:val="1"/>
          <w:numId w:val="39"/>
        </w:numPr>
        <w:rPr>
          <w:rFonts w:ascii="Times New Roman" w:hAnsi="Times New Roman" w:cs="Times New Roman"/>
          <w:sz w:val="28"/>
          <w:szCs w:val="28"/>
          <w:lang w:val="en-IN"/>
        </w:rPr>
      </w:pPr>
      <w:r w:rsidRPr="007F46F0">
        <w:rPr>
          <w:rFonts w:ascii="Times New Roman" w:hAnsi="Times New Roman" w:cs="Times New Roman"/>
          <w:sz w:val="28"/>
          <w:szCs w:val="28"/>
          <w:lang w:val="en-IN"/>
        </w:rPr>
        <w:t xml:space="preserve">Confidence score (0-1) </w:t>
      </w:r>
    </w:p>
    <w:p w14:paraId="78EFF41A" w14:textId="77777777" w:rsidR="007F46F0" w:rsidRPr="007F46F0" w:rsidRDefault="007F46F0" w:rsidP="004D7E5C">
      <w:pPr>
        <w:numPr>
          <w:ilvl w:val="2"/>
          <w:numId w:val="39"/>
        </w:numPr>
        <w:rPr>
          <w:rFonts w:ascii="Times New Roman" w:hAnsi="Times New Roman" w:cs="Times New Roman"/>
          <w:sz w:val="28"/>
          <w:szCs w:val="28"/>
          <w:lang w:val="en-IN"/>
        </w:rPr>
      </w:pPr>
      <w:r w:rsidRPr="007F46F0">
        <w:rPr>
          <w:rFonts w:ascii="Times New Roman" w:hAnsi="Times New Roman" w:cs="Times New Roman"/>
          <w:b/>
          <w:bCs/>
          <w:sz w:val="28"/>
          <w:szCs w:val="28"/>
          <w:lang w:val="en-IN"/>
        </w:rPr>
        <w:t>Why</w:t>
      </w:r>
      <w:r w:rsidRPr="007F46F0">
        <w:rPr>
          <w:rFonts w:ascii="Times New Roman" w:hAnsi="Times New Roman" w:cs="Times New Roman"/>
          <w:sz w:val="28"/>
          <w:szCs w:val="28"/>
          <w:lang w:val="en-IN"/>
        </w:rPr>
        <w:t>: Enables prioritization in maintenance systems and allows adjusting the detection threshold if needed.</w:t>
      </w:r>
    </w:p>
    <w:p w14:paraId="287494E3" w14:textId="77777777" w:rsidR="007F46F0" w:rsidRPr="007F46F0" w:rsidRDefault="007F46F0" w:rsidP="004D7E5C">
      <w:pPr>
        <w:numPr>
          <w:ilvl w:val="1"/>
          <w:numId w:val="39"/>
        </w:numPr>
        <w:rPr>
          <w:rFonts w:ascii="Times New Roman" w:hAnsi="Times New Roman" w:cs="Times New Roman"/>
          <w:sz w:val="28"/>
          <w:szCs w:val="28"/>
          <w:lang w:val="en-IN"/>
        </w:rPr>
      </w:pPr>
      <w:r w:rsidRPr="007F46F0">
        <w:rPr>
          <w:rFonts w:ascii="Times New Roman" w:hAnsi="Times New Roman" w:cs="Times New Roman"/>
          <w:sz w:val="28"/>
          <w:szCs w:val="28"/>
          <w:lang w:val="en-IN"/>
        </w:rPr>
        <w:t xml:space="preserve">Visualization with highlighted potholes </w:t>
      </w:r>
    </w:p>
    <w:p w14:paraId="1B80A3A8" w14:textId="77777777" w:rsidR="007F46F0" w:rsidRDefault="007F46F0" w:rsidP="004D7E5C">
      <w:pPr>
        <w:numPr>
          <w:ilvl w:val="2"/>
          <w:numId w:val="39"/>
        </w:numPr>
        <w:rPr>
          <w:rFonts w:ascii="Times New Roman" w:hAnsi="Times New Roman" w:cs="Times New Roman"/>
          <w:sz w:val="28"/>
          <w:szCs w:val="28"/>
          <w:lang w:val="en-IN"/>
        </w:rPr>
      </w:pPr>
      <w:r w:rsidRPr="007F46F0">
        <w:rPr>
          <w:rFonts w:ascii="Times New Roman" w:hAnsi="Times New Roman" w:cs="Times New Roman"/>
          <w:b/>
          <w:bCs/>
          <w:sz w:val="28"/>
          <w:szCs w:val="28"/>
          <w:lang w:val="en-IN"/>
        </w:rPr>
        <w:t>Why</w:t>
      </w:r>
      <w:r w:rsidRPr="007F46F0">
        <w:rPr>
          <w:rFonts w:ascii="Times New Roman" w:hAnsi="Times New Roman" w:cs="Times New Roman"/>
          <w:sz w:val="28"/>
          <w:szCs w:val="28"/>
          <w:lang w:val="en-IN"/>
        </w:rPr>
        <w:t xml:space="preserve">: Allows human verification and shows exactly where the defects </w:t>
      </w:r>
      <w:proofErr w:type="gramStart"/>
      <w:r w:rsidRPr="007F46F0">
        <w:rPr>
          <w:rFonts w:ascii="Times New Roman" w:hAnsi="Times New Roman" w:cs="Times New Roman"/>
          <w:sz w:val="28"/>
          <w:szCs w:val="28"/>
          <w:lang w:val="en-IN"/>
        </w:rPr>
        <w:t>are located in</w:t>
      </w:r>
      <w:proofErr w:type="gramEnd"/>
      <w:r w:rsidRPr="007F46F0">
        <w:rPr>
          <w:rFonts w:ascii="Times New Roman" w:hAnsi="Times New Roman" w:cs="Times New Roman"/>
          <w:sz w:val="28"/>
          <w:szCs w:val="28"/>
          <w:lang w:val="en-IN"/>
        </w:rPr>
        <w:t xml:space="preserve"> the original image.</w:t>
      </w:r>
    </w:p>
    <w:p w14:paraId="0AB790FE" w14:textId="77777777" w:rsidR="007F46F0" w:rsidRDefault="007F46F0" w:rsidP="007F46F0">
      <w:pPr>
        <w:rPr>
          <w:rFonts w:ascii="Times New Roman" w:hAnsi="Times New Roman" w:cs="Times New Roman"/>
          <w:b/>
          <w:bCs/>
          <w:sz w:val="28"/>
          <w:szCs w:val="28"/>
          <w:lang w:val="en-IN"/>
        </w:rPr>
      </w:pPr>
    </w:p>
    <w:p w14:paraId="6389AF1A" w14:textId="77777777" w:rsidR="007F46F0" w:rsidRDefault="007F46F0" w:rsidP="007F46F0">
      <w:pPr>
        <w:rPr>
          <w:rFonts w:ascii="Times New Roman" w:hAnsi="Times New Roman" w:cs="Times New Roman"/>
          <w:b/>
          <w:bCs/>
          <w:sz w:val="28"/>
          <w:szCs w:val="28"/>
          <w:lang w:val="en-IN"/>
        </w:rPr>
      </w:pPr>
    </w:p>
    <w:p w14:paraId="460EBE4A" w14:textId="3F420A15" w:rsidR="007F46F0" w:rsidRDefault="007F46F0" w:rsidP="007F46F0">
      <w:pPr>
        <w:rPr>
          <w:rFonts w:ascii="Times New Roman" w:hAnsi="Times New Roman" w:cs="Times New Roman"/>
          <w:sz w:val="28"/>
          <w:szCs w:val="28"/>
          <w:lang w:val="en-IN"/>
        </w:rPr>
      </w:pPr>
      <w:r>
        <w:rPr>
          <w:rFonts w:ascii="Times New Roman" w:hAnsi="Times New Roman" w:cs="Times New Roman"/>
          <w:b/>
          <w:bCs/>
          <w:sz w:val="28"/>
          <w:szCs w:val="28"/>
          <w:lang w:val="en-IN"/>
        </w:rPr>
        <w:t>OUTPUT SAMPLE</w:t>
      </w:r>
      <w:r w:rsidRPr="007F46F0">
        <w:rPr>
          <w:rFonts w:ascii="Times New Roman" w:hAnsi="Times New Roman" w:cs="Times New Roman"/>
          <w:sz w:val="28"/>
          <w:szCs w:val="28"/>
          <w:lang w:val="en-IN"/>
        </w:rPr>
        <w:t>:</w:t>
      </w:r>
    </w:p>
    <w:p w14:paraId="0D9108BA" w14:textId="77777777" w:rsidR="007F46F0" w:rsidRDefault="007F46F0" w:rsidP="007F46F0">
      <w:pPr>
        <w:rPr>
          <w:rFonts w:ascii="Times New Roman" w:hAnsi="Times New Roman" w:cs="Times New Roman"/>
          <w:sz w:val="28"/>
          <w:szCs w:val="28"/>
          <w:lang w:val="en-IN"/>
        </w:rPr>
      </w:pPr>
    </w:p>
    <w:p w14:paraId="77CEBEF6" w14:textId="063C1593" w:rsidR="007F46F0" w:rsidRPr="007F46F0" w:rsidRDefault="007F46F0" w:rsidP="007F46F0">
      <w:pPr>
        <w:rPr>
          <w:rFonts w:ascii="Times New Roman" w:hAnsi="Times New Roman" w:cs="Times New Roman"/>
          <w:sz w:val="28"/>
          <w:szCs w:val="28"/>
          <w:lang w:val="en-IN"/>
        </w:rPr>
      </w:pPr>
      <w:r w:rsidRPr="007F46F0">
        <w:rPr>
          <w:rFonts w:ascii="Times New Roman" w:hAnsi="Times New Roman" w:cs="Times New Roman"/>
          <w:noProof/>
          <w:sz w:val="28"/>
          <w:szCs w:val="28"/>
          <w:lang w:val="en-IN"/>
        </w:rPr>
        <w:lastRenderedPageBreak/>
        <w:drawing>
          <wp:inline distT="0" distB="0" distL="0" distR="0" wp14:anchorId="4A14646B" wp14:editId="37260BB7">
            <wp:extent cx="5943600" cy="3355975"/>
            <wp:effectExtent l="0" t="0" r="0" b="0"/>
            <wp:docPr id="1954429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29751" name=""/>
                    <pic:cNvPicPr/>
                  </pic:nvPicPr>
                  <pic:blipFill>
                    <a:blip r:embed="rId19"/>
                    <a:stretch>
                      <a:fillRect/>
                    </a:stretch>
                  </pic:blipFill>
                  <pic:spPr>
                    <a:xfrm>
                      <a:off x="0" y="0"/>
                      <a:ext cx="5943600" cy="3355975"/>
                    </a:xfrm>
                    <a:prstGeom prst="rect">
                      <a:avLst/>
                    </a:prstGeom>
                  </pic:spPr>
                </pic:pic>
              </a:graphicData>
            </a:graphic>
          </wp:inline>
        </w:drawing>
      </w:r>
    </w:p>
    <w:p w14:paraId="609BD083" w14:textId="77777777" w:rsidR="00F7388D" w:rsidRDefault="00F7388D">
      <w:pPr>
        <w:rPr>
          <w:rFonts w:ascii="Times New Roman" w:hAnsi="Times New Roman" w:cs="Times New Roman"/>
          <w:sz w:val="28"/>
          <w:szCs w:val="28"/>
          <w:lang w:val="en-IN"/>
        </w:rPr>
      </w:pPr>
    </w:p>
    <w:p w14:paraId="5CB03A02" w14:textId="77777777" w:rsidR="00F7388D" w:rsidRPr="00F7388D" w:rsidRDefault="00F7388D">
      <w:pPr>
        <w:rPr>
          <w:rFonts w:ascii="Times New Roman" w:hAnsi="Times New Roman" w:cs="Times New Roman"/>
          <w:b/>
          <w:bCs/>
          <w:sz w:val="28"/>
          <w:szCs w:val="28"/>
          <w:lang w:val="en-IN"/>
        </w:rPr>
      </w:pPr>
    </w:p>
    <w:p w14:paraId="28EC5197" w14:textId="06E43716" w:rsidR="00475310" w:rsidRDefault="007F46F0">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From the output image provided, </w:t>
      </w:r>
    </w:p>
    <w:p w14:paraId="3BE39E2D" w14:textId="77777777" w:rsidR="007F46F0" w:rsidRDefault="007F46F0">
      <w:pPr>
        <w:rPr>
          <w:rFonts w:ascii="Times New Roman" w:hAnsi="Times New Roman" w:cs="Times New Roman"/>
          <w:b/>
          <w:bCs/>
          <w:sz w:val="28"/>
          <w:szCs w:val="28"/>
          <w:lang w:val="en-IN"/>
        </w:rPr>
      </w:pPr>
    </w:p>
    <w:p w14:paraId="4B30DF5A" w14:textId="4992E22E" w:rsidR="007F46F0" w:rsidRPr="0009596D" w:rsidRDefault="007F46F0" w:rsidP="004D7E5C">
      <w:pPr>
        <w:pStyle w:val="ListParagraph"/>
        <w:numPr>
          <w:ilvl w:val="0"/>
          <w:numId w:val="38"/>
        </w:numPr>
        <w:rPr>
          <w:rFonts w:ascii="Times New Roman" w:hAnsi="Times New Roman" w:cs="Times New Roman"/>
          <w:sz w:val="28"/>
          <w:szCs w:val="28"/>
        </w:rPr>
      </w:pPr>
      <w:r w:rsidRPr="0009596D">
        <w:rPr>
          <w:rFonts w:ascii="Times New Roman" w:hAnsi="Times New Roman" w:cs="Times New Roman"/>
          <w:sz w:val="28"/>
          <w:szCs w:val="28"/>
        </w:rPr>
        <w:t>The algorithm appears to be incorrectly identifying non-pothole regions as potholes (false positives), particularly at the bottom right where it's marking part of the rocky/gravelly area.</w:t>
      </w:r>
    </w:p>
    <w:p w14:paraId="34F9D083" w14:textId="2B1C449B" w:rsidR="007F46F0" w:rsidRPr="0009596D" w:rsidRDefault="0009596D" w:rsidP="004D7E5C">
      <w:pPr>
        <w:pStyle w:val="ListParagraph"/>
        <w:numPr>
          <w:ilvl w:val="0"/>
          <w:numId w:val="38"/>
        </w:numPr>
        <w:rPr>
          <w:rFonts w:ascii="Times New Roman" w:hAnsi="Times New Roman" w:cs="Times New Roman"/>
          <w:sz w:val="28"/>
          <w:szCs w:val="28"/>
        </w:rPr>
      </w:pPr>
      <w:r w:rsidRPr="0009596D">
        <w:rPr>
          <w:rFonts w:ascii="Times New Roman" w:hAnsi="Times New Roman" w:cs="Times New Roman"/>
          <w:sz w:val="28"/>
          <w:szCs w:val="28"/>
        </w:rPr>
        <w:t>The algorithm is picking up too many small variations in the road surface.</w:t>
      </w:r>
    </w:p>
    <w:p w14:paraId="4BB393EC" w14:textId="1FB2CB73" w:rsidR="0009596D" w:rsidRPr="0009596D" w:rsidRDefault="0009596D" w:rsidP="004D7E5C">
      <w:pPr>
        <w:pStyle w:val="ListParagraph"/>
        <w:numPr>
          <w:ilvl w:val="0"/>
          <w:numId w:val="38"/>
        </w:numPr>
        <w:rPr>
          <w:rFonts w:ascii="Times New Roman" w:hAnsi="Times New Roman" w:cs="Times New Roman"/>
          <w:sz w:val="28"/>
          <w:szCs w:val="28"/>
          <w:lang w:val="en-IN"/>
        </w:rPr>
      </w:pPr>
      <w:r w:rsidRPr="0009596D">
        <w:rPr>
          <w:rFonts w:ascii="Times New Roman" w:hAnsi="Times New Roman" w:cs="Times New Roman"/>
          <w:sz w:val="28"/>
          <w:szCs w:val="28"/>
        </w:rPr>
        <w:t>The "After Morphology" image still contains significant noise that wasn't properly cleaned up by the closing and opening operations</w:t>
      </w:r>
    </w:p>
    <w:p w14:paraId="431AC761" w14:textId="77777777" w:rsidR="0009596D" w:rsidRDefault="0009596D">
      <w:pPr>
        <w:rPr>
          <w:rFonts w:ascii="Times New Roman" w:hAnsi="Times New Roman" w:cs="Times New Roman"/>
          <w:b/>
          <w:bCs/>
          <w:sz w:val="28"/>
          <w:szCs w:val="28"/>
          <w:lang w:val="en-IN"/>
        </w:rPr>
      </w:pPr>
    </w:p>
    <w:p w14:paraId="422BCD28" w14:textId="602CC544" w:rsidR="00475310" w:rsidRDefault="0009596D">
      <w:pPr>
        <w:rPr>
          <w:rFonts w:ascii="Times New Roman" w:hAnsi="Times New Roman" w:cs="Times New Roman"/>
          <w:b/>
          <w:bCs/>
          <w:sz w:val="28"/>
          <w:szCs w:val="28"/>
          <w:lang w:val="en-IN"/>
        </w:rPr>
      </w:pPr>
      <w:r>
        <w:rPr>
          <w:rFonts w:ascii="Times New Roman" w:hAnsi="Times New Roman" w:cs="Times New Roman"/>
          <w:b/>
          <w:bCs/>
          <w:sz w:val="28"/>
          <w:szCs w:val="28"/>
          <w:lang w:val="en-IN"/>
        </w:rPr>
        <w:t>Likely Causes for these problems:</w:t>
      </w:r>
    </w:p>
    <w:p w14:paraId="6B06C47C" w14:textId="77777777" w:rsidR="0009596D" w:rsidRDefault="0009596D">
      <w:pPr>
        <w:rPr>
          <w:rFonts w:ascii="Times New Roman" w:hAnsi="Times New Roman" w:cs="Times New Roman"/>
          <w:b/>
          <w:bCs/>
          <w:sz w:val="28"/>
          <w:szCs w:val="28"/>
          <w:lang w:val="en-IN"/>
        </w:rPr>
      </w:pPr>
    </w:p>
    <w:p w14:paraId="63B2479F" w14:textId="35161FF4" w:rsidR="0009596D" w:rsidRPr="0009596D" w:rsidRDefault="0009596D" w:rsidP="004D7E5C">
      <w:pPr>
        <w:pStyle w:val="ListParagraph"/>
        <w:numPr>
          <w:ilvl w:val="0"/>
          <w:numId w:val="40"/>
        </w:numPr>
        <w:rPr>
          <w:rFonts w:ascii="Times New Roman" w:hAnsi="Times New Roman" w:cs="Times New Roman"/>
          <w:sz w:val="28"/>
          <w:szCs w:val="28"/>
        </w:rPr>
      </w:pPr>
      <w:r w:rsidRPr="0009596D">
        <w:rPr>
          <w:rFonts w:ascii="Times New Roman" w:hAnsi="Times New Roman" w:cs="Times New Roman"/>
          <w:sz w:val="28"/>
          <w:szCs w:val="28"/>
        </w:rPr>
        <w:t>The algorithm is likely too sensitive to textural variations</w:t>
      </w:r>
    </w:p>
    <w:p w14:paraId="38FEE4E2" w14:textId="4711A3F7" w:rsidR="0009596D" w:rsidRPr="0009596D" w:rsidRDefault="0009596D" w:rsidP="004D7E5C">
      <w:pPr>
        <w:pStyle w:val="ListParagraph"/>
        <w:numPr>
          <w:ilvl w:val="0"/>
          <w:numId w:val="40"/>
        </w:numPr>
        <w:rPr>
          <w:rFonts w:ascii="Times New Roman" w:hAnsi="Times New Roman" w:cs="Times New Roman"/>
          <w:sz w:val="28"/>
          <w:szCs w:val="28"/>
        </w:rPr>
      </w:pPr>
      <w:r w:rsidRPr="0009596D">
        <w:rPr>
          <w:rFonts w:ascii="Times New Roman" w:hAnsi="Times New Roman" w:cs="Times New Roman"/>
          <w:sz w:val="28"/>
          <w:szCs w:val="28"/>
        </w:rPr>
        <w:t>The thresholds used for filtering contours (circularity, aspect ratio, etc.) may need adjustment</w:t>
      </w:r>
    </w:p>
    <w:p w14:paraId="4ED1644E" w14:textId="18807077" w:rsidR="0009596D" w:rsidRPr="0009596D" w:rsidRDefault="0009596D" w:rsidP="004D7E5C">
      <w:pPr>
        <w:pStyle w:val="ListParagraph"/>
        <w:numPr>
          <w:ilvl w:val="0"/>
          <w:numId w:val="40"/>
        </w:numPr>
        <w:rPr>
          <w:rFonts w:ascii="Times New Roman" w:hAnsi="Times New Roman" w:cs="Times New Roman"/>
          <w:sz w:val="28"/>
          <w:szCs w:val="28"/>
        </w:rPr>
      </w:pPr>
      <w:r w:rsidRPr="0009596D">
        <w:rPr>
          <w:rFonts w:ascii="Times New Roman" w:hAnsi="Times New Roman" w:cs="Times New Roman"/>
          <w:sz w:val="28"/>
          <w:szCs w:val="28"/>
        </w:rPr>
        <w:t>In the "Edge Detection" image, edges aren't cleanly identifying pothole boundaries</w:t>
      </w:r>
    </w:p>
    <w:p w14:paraId="7E5868E4" w14:textId="28CB7F17" w:rsidR="0009596D" w:rsidRDefault="0009596D" w:rsidP="004D7E5C">
      <w:pPr>
        <w:pStyle w:val="ListParagraph"/>
        <w:numPr>
          <w:ilvl w:val="0"/>
          <w:numId w:val="40"/>
        </w:numPr>
        <w:rPr>
          <w:rFonts w:ascii="Times New Roman" w:hAnsi="Times New Roman" w:cs="Times New Roman"/>
          <w:sz w:val="28"/>
          <w:szCs w:val="28"/>
        </w:rPr>
      </w:pPr>
      <w:r w:rsidRPr="0009596D">
        <w:rPr>
          <w:rFonts w:ascii="Times New Roman" w:hAnsi="Times New Roman" w:cs="Times New Roman"/>
          <w:sz w:val="28"/>
          <w:szCs w:val="28"/>
        </w:rPr>
        <w:t>The adaptive thresholding parameters (</w:t>
      </w:r>
      <w:proofErr w:type="spellStart"/>
      <w:r w:rsidRPr="0009596D">
        <w:rPr>
          <w:rFonts w:ascii="Times New Roman" w:hAnsi="Times New Roman" w:cs="Times New Roman"/>
          <w:sz w:val="28"/>
          <w:szCs w:val="28"/>
        </w:rPr>
        <w:t>block_size</w:t>
      </w:r>
      <w:proofErr w:type="spellEnd"/>
      <w:r w:rsidRPr="0009596D">
        <w:rPr>
          <w:rFonts w:ascii="Times New Roman" w:hAnsi="Times New Roman" w:cs="Times New Roman"/>
          <w:sz w:val="28"/>
          <w:szCs w:val="28"/>
        </w:rPr>
        <w:t xml:space="preserve">=11, C=2) might not be optimal for this </w:t>
      </w:r>
      <w:proofErr w:type="gramStart"/>
      <w:r w:rsidRPr="0009596D">
        <w:rPr>
          <w:rFonts w:ascii="Times New Roman" w:hAnsi="Times New Roman" w:cs="Times New Roman"/>
          <w:sz w:val="28"/>
          <w:szCs w:val="28"/>
        </w:rPr>
        <w:t>particular image</w:t>
      </w:r>
      <w:proofErr w:type="gramEnd"/>
      <w:r w:rsidRPr="0009596D">
        <w:rPr>
          <w:rFonts w:ascii="Times New Roman" w:hAnsi="Times New Roman" w:cs="Times New Roman"/>
          <w:sz w:val="28"/>
          <w:szCs w:val="28"/>
        </w:rPr>
        <w:t>, this could be the reason for over-</w:t>
      </w:r>
      <w:proofErr w:type="spellStart"/>
      <w:r w:rsidRPr="0009596D">
        <w:rPr>
          <w:rFonts w:ascii="Times New Roman" w:hAnsi="Times New Roman" w:cs="Times New Roman"/>
          <w:sz w:val="28"/>
          <w:szCs w:val="28"/>
        </w:rPr>
        <w:t>segementation</w:t>
      </w:r>
      <w:proofErr w:type="spellEnd"/>
    </w:p>
    <w:p w14:paraId="7DC8A4EF" w14:textId="77777777" w:rsidR="0009596D" w:rsidRPr="0009596D" w:rsidRDefault="0009596D" w:rsidP="0009596D">
      <w:pPr>
        <w:rPr>
          <w:rFonts w:ascii="Times New Roman" w:hAnsi="Times New Roman" w:cs="Times New Roman"/>
          <w:sz w:val="28"/>
          <w:szCs w:val="28"/>
        </w:rPr>
      </w:pPr>
    </w:p>
    <w:p w14:paraId="5F89F194" w14:textId="01F6EF3D" w:rsidR="0009596D" w:rsidRDefault="009A5E60">
      <w:pPr>
        <w:rPr>
          <w:rFonts w:ascii="Times New Roman" w:hAnsi="Times New Roman" w:cs="Times New Roman"/>
          <w:b/>
          <w:bCs/>
          <w:sz w:val="28"/>
          <w:szCs w:val="28"/>
          <w:lang w:val="en-IN"/>
        </w:rPr>
      </w:pPr>
      <w:r w:rsidRPr="00060A69">
        <w:rPr>
          <w:rFonts w:ascii="Times New Roman" w:hAnsi="Times New Roman" w:cs="Times New Roman"/>
          <w:b/>
          <w:bCs/>
          <w:sz w:val="28"/>
          <w:szCs w:val="28"/>
          <w:lang w:val="en-IN"/>
        </w:rPr>
        <w:lastRenderedPageBreak/>
        <w:t>PERFORMANCE EVALUATION:</w:t>
      </w:r>
    </w:p>
    <w:p w14:paraId="5D6046AF" w14:textId="77777777" w:rsidR="000F2938" w:rsidRDefault="000F2938">
      <w:pPr>
        <w:rPr>
          <w:rFonts w:ascii="Times New Roman" w:hAnsi="Times New Roman" w:cs="Times New Roman"/>
          <w:b/>
          <w:bCs/>
          <w:sz w:val="28"/>
          <w:szCs w:val="28"/>
          <w:lang w:val="en-IN"/>
        </w:rPr>
      </w:pPr>
    </w:p>
    <w:p w14:paraId="09EF97D3" w14:textId="277D09F9" w:rsidR="007053D3" w:rsidRDefault="007053D3">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How our model </w:t>
      </w:r>
      <w:r w:rsidR="0025201B">
        <w:rPr>
          <w:rFonts w:ascii="Times New Roman" w:hAnsi="Times New Roman" w:cs="Times New Roman"/>
          <w:b/>
          <w:bCs/>
          <w:sz w:val="28"/>
          <w:szCs w:val="28"/>
          <w:lang w:val="en-IN"/>
        </w:rPr>
        <w:t>will have advantages and disadvantages</w:t>
      </w:r>
      <w:r>
        <w:rPr>
          <w:rFonts w:ascii="Times New Roman" w:hAnsi="Times New Roman" w:cs="Times New Roman"/>
          <w:b/>
          <w:bCs/>
          <w:sz w:val="28"/>
          <w:szCs w:val="28"/>
          <w:lang w:val="en-IN"/>
        </w:rPr>
        <w:t xml:space="preserve"> from a pretrained models:</w:t>
      </w:r>
    </w:p>
    <w:p w14:paraId="40C00E0E" w14:textId="77777777" w:rsidR="00193020" w:rsidRDefault="00193020">
      <w:pPr>
        <w:rPr>
          <w:rFonts w:ascii="Times New Roman" w:hAnsi="Times New Roman" w:cs="Times New Roman"/>
          <w:b/>
          <w:bCs/>
          <w:sz w:val="28"/>
          <w:szCs w:val="28"/>
          <w:lang w:val="en-IN"/>
        </w:rPr>
      </w:pPr>
    </w:p>
    <w:p w14:paraId="39804B38" w14:textId="77777777" w:rsidR="00193020" w:rsidRDefault="007053D3" w:rsidP="007053D3">
      <w:pPr>
        <w:rPr>
          <w:rFonts w:ascii="Times New Roman" w:hAnsi="Times New Roman" w:cs="Times New Roman"/>
          <w:sz w:val="28"/>
          <w:szCs w:val="28"/>
          <w:lang w:val="en-IN"/>
        </w:rPr>
      </w:pPr>
      <w:r w:rsidRPr="0025201B">
        <w:rPr>
          <w:rFonts w:ascii="Times New Roman" w:hAnsi="Times New Roman" w:cs="Times New Roman"/>
          <w:sz w:val="28"/>
          <w:szCs w:val="28"/>
          <w:lang w:val="en-IN"/>
        </w:rPr>
        <w:t>M</w:t>
      </w:r>
      <w:r w:rsidRPr="007053D3">
        <w:rPr>
          <w:rFonts w:ascii="Times New Roman" w:hAnsi="Times New Roman" w:cs="Times New Roman"/>
          <w:sz w:val="28"/>
          <w:szCs w:val="28"/>
          <w:lang w:val="en-IN"/>
        </w:rPr>
        <w:t>anual preprocessing methods cover essential steps like</w:t>
      </w:r>
    </w:p>
    <w:p w14:paraId="6C04FB24" w14:textId="5BB148D9" w:rsidR="00193020" w:rsidRPr="00193020" w:rsidRDefault="007053D3" w:rsidP="00193020">
      <w:pPr>
        <w:pStyle w:val="ListParagraph"/>
        <w:numPr>
          <w:ilvl w:val="0"/>
          <w:numId w:val="45"/>
        </w:numPr>
        <w:rPr>
          <w:rFonts w:ascii="Times New Roman" w:hAnsi="Times New Roman" w:cs="Times New Roman"/>
          <w:sz w:val="28"/>
          <w:szCs w:val="28"/>
          <w:lang w:val="en-IN"/>
        </w:rPr>
      </w:pPr>
      <w:r w:rsidRPr="00193020">
        <w:rPr>
          <w:rFonts w:ascii="Times New Roman" w:hAnsi="Times New Roman" w:cs="Times New Roman"/>
          <w:sz w:val="28"/>
          <w:szCs w:val="28"/>
          <w:lang w:val="en-IN"/>
        </w:rPr>
        <w:t xml:space="preserve">grayscale conversion (standard), </w:t>
      </w:r>
    </w:p>
    <w:p w14:paraId="69451638" w14:textId="77777777" w:rsidR="00193020" w:rsidRPr="00193020" w:rsidRDefault="007053D3" w:rsidP="00193020">
      <w:pPr>
        <w:pStyle w:val="ListParagraph"/>
        <w:numPr>
          <w:ilvl w:val="0"/>
          <w:numId w:val="45"/>
        </w:numPr>
        <w:rPr>
          <w:rFonts w:ascii="Times New Roman" w:hAnsi="Times New Roman" w:cs="Times New Roman"/>
          <w:sz w:val="28"/>
          <w:szCs w:val="28"/>
          <w:lang w:val="en-IN"/>
        </w:rPr>
      </w:pPr>
      <w:r w:rsidRPr="00193020">
        <w:rPr>
          <w:rFonts w:ascii="Times New Roman" w:hAnsi="Times New Roman" w:cs="Times New Roman"/>
          <w:sz w:val="28"/>
          <w:szCs w:val="28"/>
          <w:lang w:val="en-IN"/>
        </w:rPr>
        <w:t xml:space="preserve">noise reduction via Gaussian blur (common, also learned by CNNs), </w:t>
      </w:r>
    </w:p>
    <w:p w14:paraId="2D2235BD" w14:textId="77777777" w:rsidR="00193020" w:rsidRPr="00193020" w:rsidRDefault="007053D3" w:rsidP="00193020">
      <w:pPr>
        <w:pStyle w:val="ListParagraph"/>
        <w:numPr>
          <w:ilvl w:val="0"/>
          <w:numId w:val="45"/>
        </w:numPr>
        <w:rPr>
          <w:rFonts w:ascii="Times New Roman" w:hAnsi="Times New Roman" w:cs="Times New Roman"/>
          <w:sz w:val="28"/>
          <w:szCs w:val="28"/>
          <w:lang w:val="en-IN"/>
        </w:rPr>
      </w:pPr>
      <w:r w:rsidRPr="00193020">
        <w:rPr>
          <w:rFonts w:ascii="Times New Roman" w:hAnsi="Times New Roman" w:cs="Times New Roman"/>
          <w:sz w:val="28"/>
          <w:szCs w:val="28"/>
          <w:lang w:val="en-IN"/>
        </w:rPr>
        <w:t xml:space="preserve">adaptive thresholding for segmentation (addresses varying light, CNNs learn similar local feature analysis), </w:t>
      </w:r>
    </w:p>
    <w:p w14:paraId="5259D79B" w14:textId="77777777" w:rsidR="00193020" w:rsidRPr="00193020" w:rsidRDefault="007053D3" w:rsidP="00193020">
      <w:pPr>
        <w:pStyle w:val="ListParagraph"/>
        <w:numPr>
          <w:ilvl w:val="0"/>
          <w:numId w:val="45"/>
        </w:numPr>
        <w:rPr>
          <w:rFonts w:ascii="Times New Roman" w:hAnsi="Times New Roman" w:cs="Times New Roman"/>
          <w:sz w:val="28"/>
          <w:szCs w:val="28"/>
          <w:lang w:val="en-IN"/>
        </w:rPr>
      </w:pPr>
      <w:r w:rsidRPr="00193020">
        <w:rPr>
          <w:rFonts w:ascii="Times New Roman" w:hAnsi="Times New Roman" w:cs="Times New Roman"/>
          <w:sz w:val="28"/>
          <w:szCs w:val="28"/>
          <w:lang w:val="en-IN"/>
        </w:rPr>
        <w:t>morphological operations for cleaning binary masks (helps, CNNs learn robustness to small issues)</w:t>
      </w:r>
    </w:p>
    <w:p w14:paraId="73E344DC" w14:textId="0F127687" w:rsidR="0025201B" w:rsidRPr="00193020" w:rsidRDefault="007053D3" w:rsidP="00193020">
      <w:pPr>
        <w:pStyle w:val="ListParagraph"/>
        <w:numPr>
          <w:ilvl w:val="0"/>
          <w:numId w:val="45"/>
        </w:numPr>
        <w:rPr>
          <w:rFonts w:ascii="Times New Roman" w:hAnsi="Times New Roman" w:cs="Times New Roman"/>
          <w:sz w:val="28"/>
          <w:szCs w:val="28"/>
          <w:lang w:val="en-IN"/>
        </w:rPr>
      </w:pPr>
      <w:r w:rsidRPr="00193020">
        <w:rPr>
          <w:rFonts w:ascii="Times New Roman" w:hAnsi="Times New Roman" w:cs="Times New Roman"/>
          <w:sz w:val="28"/>
          <w:szCs w:val="28"/>
          <w:lang w:val="en-IN"/>
        </w:rPr>
        <w:t xml:space="preserve">edge detection with contour finding (highlights boundaries, CNNs directly predict regions). </w:t>
      </w:r>
    </w:p>
    <w:p w14:paraId="575564EB" w14:textId="70D5A1B5" w:rsidR="007053D3" w:rsidRDefault="007053D3" w:rsidP="00193020">
      <w:pPr>
        <w:pStyle w:val="ListParagraph"/>
        <w:numPr>
          <w:ilvl w:val="0"/>
          <w:numId w:val="45"/>
        </w:numPr>
        <w:rPr>
          <w:rFonts w:ascii="Times New Roman" w:hAnsi="Times New Roman" w:cs="Times New Roman"/>
          <w:sz w:val="28"/>
          <w:szCs w:val="28"/>
          <w:lang w:val="en-IN"/>
        </w:rPr>
      </w:pPr>
      <w:r w:rsidRPr="00193020">
        <w:rPr>
          <w:rFonts w:ascii="Times New Roman" w:hAnsi="Times New Roman" w:cs="Times New Roman"/>
          <w:sz w:val="28"/>
          <w:szCs w:val="28"/>
          <w:lang w:val="en-IN"/>
        </w:rPr>
        <w:t>Feature extraction based on shape, size, intensity, and texture is our method for classification.</w:t>
      </w:r>
    </w:p>
    <w:p w14:paraId="5798EA02" w14:textId="77777777" w:rsidR="00193020" w:rsidRPr="00193020" w:rsidRDefault="00193020" w:rsidP="00193020">
      <w:pPr>
        <w:pStyle w:val="ListParagraph"/>
        <w:rPr>
          <w:rFonts w:ascii="Times New Roman" w:hAnsi="Times New Roman" w:cs="Times New Roman"/>
          <w:sz w:val="28"/>
          <w:szCs w:val="28"/>
          <w:lang w:val="en-IN"/>
        </w:rPr>
      </w:pPr>
    </w:p>
    <w:p w14:paraId="020D73D3" w14:textId="3CE441C3" w:rsidR="007053D3" w:rsidRPr="007053D3" w:rsidRDefault="007053D3" w:rsidP="007053D3">
      <w:pPr>
        <w:rPr>
          <w:rFonts w:ascii="Times New Roman" w:hAnsi="Times New Roman" w:cs="Times New Roman"/>
          <w:b/>
          <w:bCs/>
          <w:sz w:val="28"/>
          <w:szCs w:val="28"/>
          <w:lang w:val="en-IN"/>
        </w:rPr>
      </w:pPr>
      <w:r w:rsidRPr="007053D3">
        <w:rPr>
          <w:rFonts w:ascii="Times New Roman" w:hAnsi="Times New Roman" w:cs="Times New Roman"/>
          <w:sz w:val="28"/>
          <w:szCs w:val="28"/>
          <w:lang w:val="en-IN"/>
        </w:rPr>
        <w:t xml:space="preserve">This manual approach differs significantly from deep learning architectures. Deep learning models automatically learn features from data, unlike our manually designed ones. They directly predict bounding boxes or segmentation masks, bypassing explicit contour finding. While our method requires manual tuning and </w:t>
      </w:r>
      <w:r w:rsidRPr="007053D3">
        <w:rPr>
          <w:rFonts w:ascii="Times New Roman" w:hAnsi="Times New Roman" w:cs="Times New Roman"/>
          <w:b/>
          <w:bCs/>
          <w:sz w:val="28"/>
          <w:szCs w:val="28"/>
          <w:lang w:val="en-IN"/>
        </w:rPr>
        <w:t>might struggle with variations in lighting, shadows, and complex textures</w:t>
      </w:r>
      <w:r w:rsidRPr="007053D3">
        <w:rPr>
          <w:rFonts w:ascii="Times New Roman" w:hAnsi="Times New Roman" w:cs="Times New Roman"/>
          <w:sz w:val="28"/>
          <w:szCs w:val="28"/>
          <w:lang w:val="en-IN"/>
        </w:rPr>
        <w:t xml:space="preserve">, deep learning models are generally more robust due to learned representations. </w:t>
      </w:r>
      <w:r w:rsidR="00047020">
        <w:rPr>
          <w:rFonts w:ascii="Times New Roman" w:hAnsi="Times New Roman" w:cs="Times New Roman"/>
          <w:sz w:val="28"/>
          <w:szCs w:val="28"/>
          <w:lang w:val="en-IN"/>
        </w:rPr>
        <w:t>O</w:t>
      </w:r>
      <w:r w:rsidRPr="007053D3">
        <w:rPr>
          <w:rFonts w:ascii="Times New Roman" w:hAnsi="Times New Roman" w:cs="Times New Roman"/>
          <w:sz w:val="28"/>
          <w:szCs w:val="28"/>
          <w:lang w:val="en-IN"/>
        </w:rPr>
        <w:t>ur approach might be faster for inference once set up but achieving high accuracy and generalization like deep learning models is challenging due to the fixed rules versus learned, adaptable features. Real-world pothole detection often benefits from the superior learning and robustness of deep learning</w:t>
      </w:r>
      <w:r w:rsidRPr="007053D3">
        <w:rPr>
          <w:rFonts w:ascii="Times New Roman" w:hAnsi="Times New Roman" w:cs="Times New Roman"/>
          <w:b/>
          <w:bCs/>
          <w:sz w:val="28"/>
          <w:szCs w:val="28"/>
          <w:lang w:val="en-IN"/>
        </w:rPr>
        <w:t>.</w:t>
      </w:r>
    </w:p>
    <w:p w14:paraId="65D834FC" w14:textId="77777777" w:rsidR="000F2938" w:rsidRPr="00060A69" w:rsidRDefault="000F2938">
      <w:pPr>
        <w:rPr>
          <w:rFonts w:ascii="Times New Roman" w:hAnsi="Times New Roman" w:cs="Times New Roman"/>
          <w:b/>
          <w:bCs/>
          <w:sz w:val="28"/>
          <w:szCs w:val="28"/>
          <w:lang w:val="en-IN"/>
        </w:rPr>
      </w:pPr>
    </w:p>
    <w:p w14:paraId="15B417DD" w14:textId="77777777" w:rsidR="009A5E60" w:rsidRPr="009A5E60" w:rsidRDefault="009A5E60" w:rsidP="009A5E60">
      <w:pPr>
        <w:ind w:left="360"/>
        <w:rPr>
          <w:rFonts w:ascii="Times New Roman" w:hAnsi="Times New Roman" w:cs="Times New Roman"/>
          <w:sz w:val="28"/>
          <w:szCs w:val="28"/>
          <w:lang w:val="en-IN"/>
        </w:rPr>
      </w:pPr>
    </w:p>
    <w:p w14:paraId="2B480F68" w14:textId="3A748276" w:rsidR="00216A16" w:rsidRDefault="00216A16" w:rsidP="00216A16">
      <w:pPr>
        <w:rPr>
          <w:rFonts w:ascii="Times New Roman" w:hAnsi="Times New Roman" w:cs="Times New Roman"/>
          <w:b/>
          <w:bCs/>
          <w:sz w:val="28"/>
          <w:szCs w:val="28"/>
          <w:lang w:val="en-IN"/>
        </w:rPr>
      </w:pPr>
      <w:r w:rsidRPr="00216A16">
        <w:rPr>
          <w:rFonts w:ascii="Times New Roman" w:hAnsi="Times New Roman" w:cs="Times New Roman"/>
          <w:b/>
          <w:bCs/>
          <w:sz w:val="28"/>
          <w:szCs w:val="28"/>
          <w:lang w:val="en-IN"/>
        </w:rPr>
        <w:t>Conclusion</w:t>
      </w:r>
      <w:r w:rsidR="00840AE2">
        <w:rPr>
          <w:rFonts w:ascii="Times New Roman" w:hAnsi="Times New Roman" w:cs="Times New Roman"/>
          <w:b/>
          <w:bCs/>
          <w:sz w:val="28"/>
          <w:szCs w:val="28"/>
          <w:lang w:val="en-IN"/>
        </w:rPr>
        <w:t>:</w:t>
      </w:r>
    </w:p>
    <w:p w14:paraId="62DE02B4" w14:textId="77777777" w:rsidR="00840AE2" w:rsidRPr="00216A16" w:rsidRDefault="00840AE2" w:rsidP="00216A16">
      <w:pPr>
        <w:rPr>
          <w:rFonts w:ascii="Times New Roman" w:hAnsi="Times New Roman" w:cs="Times New Roman"/>
          <w:b/>
          <w:bCs/>
          <w:sz w:val="28"/>
          <w:szCs w:val="28"/>
          <w:lang w:val="en-IN"/>
        </w:rPr>
      </w:pPr>
    </w:p>
    <w:p w14:paraId="0683D164" w14:textId="77777777" w:rsidR="00216A16" w:rsidRPr="00216A16" w:rsidRDefault="00216A16" w:rsidP="00216A16">
      <w:pPr>
        <w:rPr>
          <w:rFonts w:ascii="Times New Roman" w:hAnsi="Times New Roman" w:cs="Times New Roman"/>
          <w:sz w:val="28"/>
          <w:szCs w:val="28"/>
          <w:lang w:val="en-IN"/>
        </w:rPr>
      </w:pPr>
      <w:r w:rsidRPr="00216A16">
        <w:rPr>
          <w:rFonts w:ascii="Times New Roman" w:hAnsi="Times New Roman" w:cs="Times New Roman"/>
          <w:sz w:val="28"/>
          <w:szCs w:val="28"/>
          <w:lang w:val="en-IN"/>
        </w:rPr>
        <w:t>This pothole detection algorithm represents a comprehensive manual approach to computer vision-based pothole detection without relying on pre-built libraries for core functionality. The strengths of this approach include:</w:t>
      </w:r>
    </w:p>
    <w:p w14:paraId="0A049D2F" w14:textId="77777777" w:rsidR="00216A16" w:rsidRPr="00216A16" w:rsidRDefault="00216A16" w:rsidP="00216A16">
      <w:pPr>
        <w:numPr>
          <w:ilvl w:val="0"/>
          <w:numId w:val="43"/>
        </w:numPr>
        <w:rPr>
          <w:rFonts w:ascii="Times New Roman" w:hAnsi="Times New Roman" w:cs="Times New Roman"/>
          <w:b/>
          <w:bCs/>
          <w:sz w:val="28"/>
          <w:szCs w:val="28"/>
          <w:lang w:val="en-IN"/>
        </w:rPr>
      </w:pPr>
      <w:r w:rsidRPr="00216A16">
        <w:rPr>
          <w:rFonts w:ascii="Times New Roman" w:hAnsi="Times New Roman" w:cs="Times New Roman"/>
          <w:b/>
          <w:bCs/>
          <w:sz w:val="28"/>
          <w:szCs w:val="28"/>
          <w:lang w:val="en-IN"/>
        </w:rPr>
        <w:t xml:space="preserve">Multi-layered detection strategy: </w:t>
      </w:r>
      <w:r w:rsidRPr="00216A16">
        <w:rPr>
          <w:rFonts w:ascii="Times New Roman" w:hAnsi="Times New Roman" w:cs="Times New Roman"/>
          <w:sz w:val="28"/>
          <w:szCs w:val="28"/>
          <w:lang w:val="en-IN"/>
        </w:rPr>
        <w:t>The algorithm employs several image processing stages (thresholding, morphological operations, contour analysis, and texture examination) to identify potholes.</w:t>
      </w:r>
    </w:p>
    <w:p w14:paraId="6E0EBBDC" w14:textId="77777777" w:rsidR="00216A16" w:rsidRPr="00216A16" w:rsidRDefault="00216A16" w:rsidP="00216A16">
      <w:pPr>
        <w:numPr>
          <w:ilvl w:val="0"/>
          <w:numId w:val="43"/>
        </w:numPr>
        <w:rPr>
          <w:rFonts w:ascii="Times New Roman" w:hAnsi="Times New Roman" w:cs="Times New Roman"/>
          <w:b/>
          <w:bCs/>
          <w:sz w:val="28"/>
          <w:szCs w:val="28"/>
          <w:lang w:val="en-IN"/>
        </w:rPr>
      </w:pPr>
      <w:r w:rsidRPr="00216A16">
        <w:rPr>
          <w:rFonts w:ascii="Times New Roman" w:hAnsi="Times New Roman" w:cs="Times New Roman"/>
          <w:b/>
          <w:bCs/>
          <w:sz w:val="28"/>
          <w:szCs w:val="28"/>
          <w:lang w:val="en-IN"/>
        </w:rPr>
        <w:lastRenderedPageBreak/>
        <w:t xml:space="preserve">Feature-based confidence scoring: </w:t>
      </w:r>
      <w:r w:rsidRPr="00216A16">
        <w:rPr>
          <w:rFonts w:ascii="Times New Roman" w:hAnsi="Times New Roman" w:cs="Times New Roman"/>
          <w:sz w:val="28"/>
          <w:szCs w:val="28"/>
          <w:lang w:val="en-IN"/>
        </w:rPr>
        <w:t>Rather than using a single metric, the algorithm calculates a composite score incorporating area ratio, pothole count, and edge density factors</w:t>
      </w:r>
      <w:r w:rsidRPr="00216A16">
        <w:rPr>
          <w:rFonts w:ascii="Times New Roman" w:hAnsi="Times New Roman" w:cs="Times New Roman"/>
          <w:b/>
          <w:bCs/>
          <w:sz w:val="28"/>
          <w:szCs w:val="28"/>
          <w:lang w:val="en-IN"/>
        </w:rPr>
        <w:t>.</w:t>
      </w:r>
    </w:p>
    <w:p w14:paraId="4649D212" w14:textId="77777777" w:rsidR="00216A16" w:rsidRPr="00216A16" w:rsidRDefault="00216A16" w:rsidP="00216A16">
      <w:pPr>
        <w:numPr>
          <w:ilvl w:val="0"/>
          <w:numId w:val="43"/>
        </w:numPr>
        <w:rPr>
          <w:rFonts w:ascii="Times New Roman" w:hAnsi="Times New Roman" w:cs="Times New Roman"/>
          <w:sz w:val="28"/>
          <w:szCs w:val="28"/>
          <w:lang w:val="en-IN"/>
        </w:rPr>
      </w:pPr>
      <w:r w:rsidRPr="00216A16">
        <w:rPr>
          <w:rFonts w:ascii="Times New Roman" w:hAnsi="Times New Roman" w:cs="Times New Roman"/>
          <w:b/>
          <w:bCs/>
          <w:sz w:val="28"/>
          <w:szCs w:val="28"/>
          <w:lang w:val="en-IN"/>
        </w:rPr>
        <w:t xml:space="preserve">Shape and texture analysis: </w:t>
      </w:r>
      <w:r w:rsidRPr="00216A16">
        <w:rPr>
          <w:rFonts w:ascii="Times New Roman" w:hAnsi="Times New Roman" w:cs="Times New Roman"/>
          <w:sz w:val="28"/>
          <w:szCs w:val="28"/>
          <w:lang w:val="en-IN"/>
        </w:rPr>
        <w:t>By examining circularity, aspect ratio, mean intensity, and texture variation, the system can differentiate potholes from other road features.</w:t>
      </w:r>
    </w:p>
    <w:p w14:paraId="190CCCCA" w14:textId="77777777" w:rsidR="00216A16" w:rsidRPr="00216A16" w:rsidRDefault="00216A16" w:rsidP="00216A16">
      <w:pPr>
        <w:numPr>
          <w:ilvl w:val="0"/>
          <w:numId w:val="43"/>
        </w:numPr>
        <w:rPr>
          <w:rFonts w:ascii="Times New Roman" w:hAnsi="Times New Roman" w:cs="Times New Roman"/>
          <w:sz w:val="28"/>
          <w:szCs w:val="28"/>
          <w:lang w:val="en-IN"/>
        </w:rPr>
      </w:pPr>
      <w:r w:rsidRPr="00216A16">
        <w:rPr>
          <w:rFonts w:ascii="Times New Roman" w:hAnsi="Times New Roman" w:cs="Times New Roman"/>
          <w:b/>
          <w:bCs/>
          <w:sz w:val="28"/>
          <w:szCs w:val="28"/>
          <w:lang w:val="en-IN"/>
        </w:rPr>
        <w:t xml:space="preserve">Quantifiable performance: </w:t>
      </w:r>
      <w:r w:rsidRPr="00216A16">
        <w:rPr>
          <w:rFonts w:ascii="Times New Roman" w:hAnsi="Times New Roman" w:cs="Times New Roman"/>
          <w:sz w:val="28"/>
          <w:szCs w:val="28"/>
          <w:lang w:val="en-IN"/>
        </w:rPr>
        <w:t>The evaluation framework provides clear metrics (accuracy, precision, recall) for assessing algorithm effectiveness across different road conditions.</w:t>
      </w:r>
    </w:p>
    <w:p w14:paraId="1B192977" w14:textId="77777777" w:rsidR="00216A16" w:rsidRPr="00216A16" w:rsidRDefault="00216A16" w:rsidP="00216A16">
      <w:pPr>
        <w:numPr>
          <w:ilvl w:val="0"/>
          <w:numId w:val="43"/>
        </w:numPr>
        <w:rPr>
          <w:rFonts w:ascii="Times New Roman" w:hAnsi="Times New Roman" w:cs="Times New Roman"/>
          <w:sz w:val="28"/>
          <w:szCs w:val="28"/>
          <w:lang w:val="en-IN"/>
        </w:rPr>
      </w:pPr>
      <w:r w:rsidRPr="00216A16">
        <w:rPr>
          <w:rFonts w:ascii="Times New Roman" w:hAnsi="Times New Roman" w:cs="Times New Roman"/>
          <w:b/>
          <w:bCs/>
          <w:sz w:val="28"/>
          <w:szCs w:val="28"/>
          <w:lang w:val="en-IN"/>
        </w:rPr>
        <w:t xml:space="preserve">Independence from black-box CV libraries: </w:t>
      </w:r>
      <w:r w:rsidRPr="00216A16">
        <w:rPr>
          <w:rFonts w:ascii="Times New Roman" w:hAnsi="Times New Roman" w:cs="Times New Roman"/>
          <w:sz w:val="28"/>
          <w:szCs w:val="28"/>
          <w:lang w:val="en-IN"/>
        </w:rPr>
        <w:t>By implementing core functions manually, the algorithm provides transparency and educational value in understanding how each step contributes to detection.</w:t>
      </w:r>
    </w:p>
    <w:p w14:paraId="2F588A08" w14:textId="77777777" w:rsidR="00216A16" w:rsidRDefault="00216A16" w:rsidP="00216A16">
      <w:pPr>
        <w:rPr>
          <w:rFonts w:ascii="Times New Roman" w:hAnsi="Times New Roman" w:cs="Times New Roman"/>
          <w:b/>
          <w:bCs/>
          <w:sz w:val="28"/>
          <w:szCs w:val="28"/>
          <w:lang w:val="en-IN"/>
        </w:rPr>
      </w:pPr>
      <w:r w:rsidRPr="00216A16">
        <w:rPr>
          <w:rFonts w:ascii="Times New Roman" w:hAnsi="Times New Roman" w:cs="Times New Roman"/>
          <w:sz w:val="28"/>
          <w:szCs w:val="28"/>
          <w:lang w:val="en-IN"/>
        </w:rPr>
        <w:t>However, the implementation has some limitations, including computational efficiency concerns (particularly the manual implementation of operations that would be optimized in libraries) and limited contextual understanding of road environments</w:t>
      </w:r>
      <w:r w:rsidRPr="00216A16">
        <w:rPr>
          <w:rFonts w:ascii="Times New Roman" w:hAnsi="Times New Roman" w:cs="Times New Roman"/>
          <w:b/>
          <w:bCs/>
          <w:sz w:val="28"/>
          <w:szCs w:val="28"/>
          <w:lang w:val="en-IN"/>
        </w:rPr>
        <w:t>.</w:t>
      </w:r>
    </w:p>
    <w:p w14:paraId="42E216E6" w14:textId="77777777" w:rsidR="00216A16" w:rsidRPr="00216A16" w:rsidRDefault="00216A16" w:rsidP="00216A16">
      <w:pPr>
        <w:rPr>
          <w:rFonts w:ascii="Times New Roman" w:hAnsi="Times New Roman" w:cs="Times New Roman"/>
          <w:b/>
          <w:bCs/>
          <w:sz w:val="28"/>
          <w:szCs w:val="28"/>
          <w:lang w:val="en-IN"/>
        </w:rPr>
      </w:pPr>
    </w:p>
    <w:p w14:paraId="72B4198A" w14:textId="77777777" w:rsidR="00216A16" w:rsidRPr="00216A16" w:rsidRDefault="00216A16" w:rsidP="00216A16">
      <w:pPr>
        <w:rPr>
          <w:rFonts w:ascii="Times New Roman" w:hAnsi="Times New Roman" w:cs="Times New Roman"/>
          <w:b/>
          <w:bCs/>
          <w:sz w:val="28"/>
          <w:szCs w:val="28"/>
          <w:lang w:val="en-IN"/>
        </w:rPr>
      </w:pPr>
      <w:r w:rsidRPr="00216A16">
        <w:rPr>
          <w:rFonts w:ascii="Times New Roman" w:hAnsi="Times New Roman" w:cs="Times New Roman"/>
          <w:b/>
          <w:bCs/>
          <w:sz w:val="28"/>
          <w:szCs w:val="28"/>
          <w:lang w:val="en-IN"/>
        </w:rPr>
        <w:t>Future Work</w:t>
      </w:r>
    </w:p>
    <w:p w14:paraId="0244ABA9" w14:textId="77777777" w:rsidR="00216A16" w:rsidRDefault="00216A16" w:rsidP="00216A16">
      <w:pPr>
        <w:rPr>
          <w:rFonts w:ascii="Times New Roman" w:hAnsi="Times New Roman" w:cs="Times New Roman"/>
          <w:b/>
          <w:bCs/>
          <w:sz w:val="28"/>
          <w:szCs w:val="28"/>
          <w:lang w:val="en-IN"/>
        </w:rPr>
      </w:pPr>
      <w:r w:rsidRPr="00216A16">
        <w:rPr>
          <w:rFonts w:ascii="Times New Roman" w:hAnsi="Times New Roman" w:cs="Times New Roman"/>
          <w:sz w:val="28"/>
          <w:szCs w:val="28"/>
          <w:lang w:val="en-IN"/>
        </w:rPr>
        <w:t>To enhance this pothole detection system, several promising directions could be explored</w:t>
      </w:r>
      <w:r w:rsidRPr="00216A16">
        <w:rPr>
          <w:rFonts w:ascii="Times New Roman" w:hAnsi="Times New Roman" w:cs="Times New Roman"/>
          <w:b/>
          <w:bCs/>
          <w:sz w:val="28"/>
          <w:szCs w:val="28"/>
          <w:lang w:val="en-IN"/>
        </w:rPr>
        <w:t>:</w:t>
      </w:r>
    </w:p>
    <w:p w14:paraId="5A35FA4D" w14:textId="77777777" w:rsidR="00216A16" w:rsidRPr="00216A16" w:rsidRDefault="00216A16" w:rsidP="00216A16">
      <w:pPr>
        <w:rPr>
          <w:rFonts w:ascii="Times New Roman" w:hAnsi="Times New Roman" w:cs="Times New Roman"/>
          <w:b/>
          <w:bCs/>
          <w:sz w:val="28"/>
          <w:szCs w:val="28"/>
          <w:lang w:val="en-IN"/>
        </w:rPr>
      </w:pPr>
    </w:p>
    <w:p w14:paraId="1F7A34DC" w14:textId="77777777" w:rsidR="00216A16" w:rsidRPr="00216A16" w:rsidRDefault="00216A16" w:rsidP="00216A16">
      <w:pPr>
        <w:numPr>
          <w:ilvl w:val="0"/>
          <w:numId w:val="44"/>
        </w:numPr>
        <w:rPr>
          <w:rFonts w:ascii="Times New Roman" w:hAnsi="Times New Roman" w:cs="Times New Roman"/>
          <w:b/>
          <w:bCs/>
          <w:sz w:val="28"/>
          <w:szCs w:val="28"/>
          <w:lang w:val="en-IN"/>
        </w:rPr>
      </w:pPr>
      <w:r w:rsidRPr="00216A16">
        <w:rPr>
          <w:rFonts w:ascii="Times New Roman" w:hAnsi="Times New Roman" w:cs="Times New Roman"/>
          <w:b/>
          <w:bCs/>
          <w:sz w:val="28"/>
          <w:szCs w:val="28"/>
          <w:lang w:val="en-IN"/>
        </w:rPr>
        <w:t xml:space="preserve">Machine learning integration: </w:t>
      </w:r>
    </w:p>
    <w:p w14:paraId="2E4A93D2" w14:textId="77777777" w:rsidR="00216A16" w:rsidRPr="00216A16" w:rsidRDefault="00216A16" w:rsidP="00216A16">
      <w:pPr>
        <w:numPr>
          <w:ilvl w:val="1"/>
          <w:numId w:val="44"/>
        </w:numPr>
        <w:rPr>
          <w:rFonts w:ascii="Times New Roman" w:hAnsi="Times New Roman" w:cs="Times New Roman"/>
          <w:sz w:val="28"/>
          <w:szCs w:val="28"/>
          <w:lang w:val="en-IN"/>
        </w:rPr>
      </w:pPr>
      <w:r w:rsidRPr="00216A16">
        <w:rPr>
          <w:rFonts w:ascii="Times New Roman" w:hAnsi="Times New Roman" w:cs="Times New Roman"/>
          <w:sz w:val="28"/>
          <w:szCs w:val="28"/>
          <w:lang w:val="en-IN"/>
        </w:rPr>
        <w:t>Incorporate a trained classifier (SVM, Random Forest, etc.) to learn from the extracted features</w:t>
      </w:r>
    </w:p>
    <w:p w14:paraId="7E15BD19" w14:textId="77777777" w:rsidR="00216A16" w:rsidRPr="00216A16" w:rsidRDefault="00216A16" w:rsidP="00216A16">
      <w:pPr>
        <w:numPr>
          <w:ilvl w:val="1"/>
          <w:numId w:val="44"/>
        </w:numPr>
        <w:rPr>
          <w:rFonts w:ascii="Times New Roman" w:hAnsi="Times New Roman" w:cs="Times New Roman"/>
          <w:sz w:val="28"/>
          <w:szCs w:val="28"/>
          <w:lang w:val="en-IN"/>
        </w:rPr>
      </w:pPr>
      <w:r w:rsidRPr="00216A16">
        <w:rPr>
          <w:rFonts w:ascii="Times New Roman" w:hAnsi="Times New Roman" w:cs="Times New Roman"/>
          <w:sz w:val="28"/>
          <w:szCs w:val="28"/>
          <w:lang w:val="en-IN"/>
        </w:rPr>
        <w:t>Implement a CNN or transformer-based approach which could better capture spatial relationships</w:t>
      </w:r>
    </w:p>
    <w:p w14:paraId="230451CF" w14:textId="77777777" w:rsidR="00216A16" w:rsidRPr="00216A16" w:rsidRDefault="00216A16" w:rsidP="00216A16">
      <w:pPr>
        <w:numPr>
          <w:ilvl w:val="0"/>
          <w:numId w:val="44"/>
        </w:numPr>
        <w:rPr>
          <w:rFonts w:ascii="Times New Roman" w:hAnsi="Times New Roman" w:cs="Times New Roman"/>
          <w:b/>
          <w:bCs/>
          <w:sz w:val="28"/>
          <w:szCs w:val="28"/>
          <w:lang w:val="en-IN"/>
        </w:rPr>
      </w:pPr>
      <w:r w:rsidRPr="00216A16">
        <w:rPr>
          <w:rFonts w:ascii="Times New Roman" w:hAnsi="Times New Roman" w:cs="Times New Roman"/>
          <w:b/>
          <w:bCs/>
          <w:sz w:val="28"/>
          <w:szCs w:val="28"/>
          <w:lang w:val="en-IN"/>
        </w:rPr>
        <w:t xml:space="preserve">Performance optimization: </w:t>
      </w:r>
    </w:p>
    <w:p w14:paraId="77C33110" w14:textId="77777777" w:rsidR="00216A16" w:rsidRPr="00216A16" w:rsidRDefault="00216A16" w:rsidP="00216A16">
      <w:pPr>
        <w:numPr>
          <w:ilvl w:val="1"/>
          <w:numId w:val="44"/>
        </w:numPr>
        <w:rPr>
          <w:rFonts w:ascii="Times New Roman" w:hAnsi="Times New Roman" w:cs="Times New Roman"/>
          <w:sz w:val="28"/>
          <w:szCs w:val="28"/>
          <w:lang w:val="en-IN"/>
        </w:rPr>
      </w:pPr>
      <w:r w:rsidRPr="00216A16">
        <w:rPr>
          <w:rFonts w:ascii="Times New Roman" w:hAnsi="Times New Roman" w:cs="Times New Roman"/>
          <w:sz w:val="28"/>
          <w:szCs w:val="28"/>
          <w:lang w:val="en-IN"/>
        </w:rPr>
        <w:t>Parallelize the processing of image regions to improve computational efficiency</w:t>
      </w:r>
    </w:p>
    <w:p w14:paraId="163E1BDD" w14:textId="77777777" w:rsidR="00216A16" w:rsidRPr="00216A16" w:rsidRDefault="00216A16" w:rsidP="00216A16">
      <w:pPr>
        <w:numPr>
          <w:ilvl w:val="1"/>
          <w:numId w:val="44"/>
        </w:numPr>
        <w:rPr>
          <w:rFonts w:ascii="Times New Roman" w:hAnsi="Times New Roman" w:cs="Times New Roman"/>
          <w:sz w:val="28"/>
          <w:szCs w:val="28"/>
          <w:lang w:val="en-IN"/>
        </w:rPr>
      </w:pPr>
      <w:r w:rsidRPr="00216A16">
        <w:rPr>
          <w:rFonts w:ascii="Times New Roman" w:hAnsi="Times New Roman" w:cs="Times New Roman"/>
          <w:sz w:val="28"/>
          <w:szCs w:val="28"/>
          <w:lang w:val="en-IN"/>
        </w:rPr>
        <w:t>Implement SIMD (Single Instruction Multiple Data) operations for core functions</w:t>
      </w:r>
    </w:p>
    <w:p w14:paraId="67BFBA3C" w14:textId="77777777" w:rsidR="00216A16" w:rsidRPr="00216A16" w:rsidRDefault="00216A16" w:rsidP="00216A16">
      <w:pPr>
        <w:numPr>
          <w:ilvl w:val="1"/>
          <w:numId w:val="44"/>
        </w:numPr>
        <w:rPr>
          <w:rFonts w:ascii="Times New Roman" w:hAnsi="Times New Roman" w:cs="Times New Roman"/>
          <w:sz w:val="28"/>
          <w:szCs w:val="28"/>
          <w:lang w:val="en-IN"/>
        </w:rPr>
      </w:pPr>
      <w:r w:rsidRPr="00216A16">
        <w:rPr>
          <w:rFonts w:ascii="Times New Roman" w:hAnsi="Times New Roman" w:cs="Times New Roman"/>
          <w:sz w:val="28"/>
          <w:szCs w:val="28"/>
          <w:lang w:val="en-IN"/>
        </w:rPr>
        <w:t>Explore GPU acceleration for convolution operations</w:t>
      </w:r>
    </w:p>
    <w:p w14:paraId="41587E8B" w14:textId="77777777" w:rsidR="00216A16" w:rsidRPr="00216A16" w:rsidRDefault="00216A16" w:rsidP="00216A16">
      <w:pPr>
        <w:numPr>
          <w:ilvl w:val="0"/>
          <w:numId w:val="44"/>
        </w:numPr>
        <w:rPr>
          <w:rFonts w:ascii="Times New Roman" w:hAnsi="Times New Roman" w:cs="Times New Roman"/>
          <w:b/>
          <w:bCs/>
          <w:sz w:val="28"/>
          <w:szCs w:val="28"/>
          <w:lang w:val="en-IN"/>
        </w:rPr>
      </w:pPr>
      <w:r w:rsidRPr="00216A16">
        <w:rPr>
          <w:rFonts w:ascii="Times New Roman" w:hAnsi="Times New Roman" w:cs="Times New Roman"/>
          <w:b/>
          <w:bCs/>
          <w:sz w:val="28"/>
          <w:szCs w:val="28"/>
          <w:lang w:val="en-IN"/>
        </w:rPr>
        <w:t xml:space="preserve">Enhanced feature engineering: </w:t>
      </w:r>
    </w:p>
    <w:p w14:paraId="7AFB5FCD" w14:textId="77777777" w:rsidR="00216A16" w:rsidRPr="00216A16" w:rsidRDefault="00216A16" w:rsidP="00216A16">
      <w:pPr>
        <w:numPr>
          <w:ilvl w:val="1"/>
          <w:numId w:val="44"/>
        </w:numPr>
        <w:rPr>
          <w:rFonts w:ascii="Times New Roman" w:hAnsi="Times New Roman" w:cs="Times New Roman"/>
          <w:sz w:val="28"/>
          <w:szCs w:val="28"/>
          <w:lang w:val="en-IN"/>
        </w:rPr>
      </w:pPr>
      <w:r w:rsidRPr="00216A16">
        <w:rPr>
          <w:rFonts w:ascii="Times New Roman" w:hAnsi="Times New Roman" w:cs="Times New Roman"/>
          <w:sz w:val="28"/>
          <w:szCs w:val="28"/>
          <w:lang w:val="en-IN"/>
        </w:rPr>
        <w:t>Include depth information if stereo cameras or LiDAR data is available</w:t>
      </w:r>
    </w:p>
    <w:p w14:paraId="18973C5A" w14:textId="77777777" w:rsidR="00216A16" w:rsidRPr="00216A16" w:rsidRDefault="00216A16" w:rsidP="00216A16">
      <w:pPr>
        <w:numPr>
          <w:ilvl w:val="1"/>
          <w:numId w:val="44"/>
        </w:numPr>
        <w:rPr>
          <w:rFonts w:ascii="Times New Roman" w:hAnsi="Times New Roman" w:cs="Times New Roman"/>
          <w:sz w:val="28"/>
          <w:szCs w:val="28"/>
          <w:lang w:val="en-IN"/>
        </w:rPr>
      </w:pPr>
      <w:r w:rsidRPr="00216A16">
        <w:rPr>
          <w:rFonts w:ascii="Times New Roman" w:hAnsi="Times New Roman" w:cs="Times New Roman"/>
          <w:sz w:val="28"/>
          <w:szCs w:val="28"/>
          <w:lang w:val="en-IN"/>
        </w:rPr>
        <w:t>Incorporate temporal information from video sequences to detect potholes through motion analysis</w:t>
      </w:r>
    </w:p>
    <w:p w14:paraId="7CF30C5A" w14:textId="77777777" w:rsidR="00216A16" w:rsidRPr="00216A16" w:rsidRDefault="00216A16" w:rsidP="00216A16">
      <w:pPr>
        <w:numPr>
          <w:ilvl w:val="1"/>
          <w:numId w:val="44"/>
        </w:numPr>
        <w:rPr>
          <w:rFonts w:ascii="Times New Roman" w:hAnsi="Times New Roman" w:cs="Times New Roman"/>
          <w:sz w:val="28"/>
          <w:szCs w:val="28"/>
          <w:lang w:val="en-IN"/>
        </w:rPr>
      </w:pPr>
      <w:r w:rsidRPr="00216A16">
        <w:rPr>
          <w:rFonts w:ascii="Times New Roman" w:hAnsi="Times New Roman" w:cs="Times New Roman"/>
          <w:sz w:val="28"/>
          <w:szCs w:val="28"/>
          <w:lang w:val="en-IN"/>
        </w:rPr>
        <w:t>Consider road context features (road markings, curbs) to reduce false positives</w:t>
      </w:r>
    </w:p>
    <w:p w14:paraId="7881950C" w14:textId="77777777" w:rsidR="00475310" w:rsidRPr="00F7388D" w:rsidRDefault="00475310">
      <w:pPr>
        <w:rPr>
          <w:rFonts w:ascii="Times New Roman" w:hAnsi="Times New Roman" w:cs="Times New Roman"/>
          <w:b/>
          <w:bCs/>
          <w:sz w:val="28"/>
          <w:szCs w:val="28"/>
          <w:lang w:val="en-IN"/>
        </w:rPr>
      </w:pPr>
    </w:p>
    <w:sectPr w:rsidR="00475310" w:rsidRPr="00F738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F502A"/>
    <w:multiLevelType w:val="multilevel"/>
    <w:tmpl w:val="35AA3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E6C6C"/>
    <w:multiLevelType w:val="multilevel"/>
    <w:tmpl w:val="891438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F6E15"/>
    <w:multiLevelType w:val="multilevel"/>
    <w:tmpl w:val="9B42B170"/>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54B4102"/>
    <w:multiLevelType w:val="multilevel"/>
    <w:tmpl w:val="33DE57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7D16AB"/>
    <w:multiLevelType w:val="multilevel"/>
    <w:tmpl w:val="9398B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0190C"/>
    <w:multiLevelType w:val="multilevel"/>
    <w:tmpl w:val="15CA6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1237DF"/>
    <w:multiLevelType w:val="multilevel"/>
    <w:tmpl w:val="49245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A1108D"/>
    <w:multiLevelType w:val="multilevel"/>
    <w:tmpl w:val="6A907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C5464C"/>
    <w:multiLevelType w:val="multilevel"/>
    <w:tmpl w:val="4F840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2D70C9"/>
    <w:multiLevelType w:val="multilevel"/>
    <w:tmpl w:val="C554DA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340AD7"/>
    <w:multiLevelType w:val="multilevel"/>
    <w:tmpl w:val="F7BEB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B06A78"/>
    <w:multiLevelType w:val="multilevel"/>
    <w:tmpl w:val="93AA7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D72825"/>
    <w:multiLevelType w:val="multilevel"/>
    <w:tmpl w:val="84B69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B860C8"/>
    <w:multiLevelType w:val="multilevel"/>
    <w:tmpl w:val="323C9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B957F3"/>
    <w:multiLevelType w:val="multilevel"/>
    <w:tmpl w:val="B7781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D14905"/>
    <w:multiLevelType w:val="hybridMultilevel"/>
    <w:tmpl w:val="375E74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74253F6"/>
    <w:multiLevelType w:val="multilevel"/>
    <w:tmpl w:val="9D14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8001CF"/>
    <w:multiLevelType w:val="multilevel"/>
    <w:tmpl w:val="12768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5F3354"/>
    <w:multiLevelType w:val="multilevel"/>
    <w:tmpl w:val="B5122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931354"/>
    <w:multiLevelType w:val="multilevel"/>
    <w:tmpl w:val="523E6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D25F43"/>
    <w:multiLevelType w:val="multilevel"/>
    <w:tmpl w:val="BC72F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A54066"/>
    <w:multiLevelType w:val="multilevel"/>
    <w:tmpl w:val="A934DB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824AEC"/>
    <w:multiLevelType w:val="multilevel"/>
    <w:tmpl w:val="F9920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EA4AE7"/>
    <w:multiLevelType w:val="hybridMultilevel"/>
    <w:tmpl w:val="AA6093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7614711"/>
    <w:multiLevelType w:val="multilevel"/>
    <w:tmpl w:val="20548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D065C5"/>
    <w:multiLevelType w:val="multilevel"/>
    <w:tmpl w:val="E0CC9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277AD6"/>
    <w:multiLevelType w:val="multilevel"/>
    <w:tmpl w:val="833AC1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B416C28"/>
    <w:multiLevelType w:val="hybridMultilevel"/>
    <w:tmpl w:val="080059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FC52AE9"/>
    <w:multiLevelType w:val="hybridMultilevel"/>
    <w:tmpl w:val="B70865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415C158B"/>
    <w:multiLevelType w:val="multilevel"/>
    <w:tmpl w:val="77A42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36727F"/>
    <w:multiLevelType w:val="multilevel"/>
    <w:tmpl w:val="9A088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D72305"/>
    <w:multiLevelType w:val="multilevel"/>
    <w:tmpl w:val="7270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AF6EED"/>
    <w:multiLevelType w:val="hybridMultilevel"/>
    <w:tmpl w:val="CEA88C88"/>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51B558E5"/>
    <w:multiLevelType w:val="multilevel"/>
    <w:tmpl w:val="3BE4E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2E4616"/>
    <w:multiLevelType w:val="multilevel"/>
    <w:tmpl w:val="2034D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18E60E9"/>
    <w:multiLevelType w:val="multilevel"/>
    <w:tmpl w:val="446C7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B1038E"/>
    <w:multiLevelType w:val="multilevel"/>
    <w:tmpl w:val="052EF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1E5E66"/>
    <w:multiLevelType w:val="multilevel"/>
    <w:tmpl w:val="98129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4E5281"/>
    <w:multiLevelType w:val="multilevel"/>
    <w:tmpl w:val="BD1E9F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113F49"/>
    <w:multiLevelType w:val="multilevel"/>
    <w:tmpl w:val="31143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CB1D59"/>
    <w:multiLevelType w:val="multilevel"/>
    <w:tmpl w:val="32208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1C3EC2"/>
    <w:multiLevelType w:val="multilevel"/>
    <w:tmpl w:val="C08C4F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9F50B0"/>
    <w:multiLevelType w:val="multilevel"/>
    <w:tmpl w:val="67F6DE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75716F1"/>
    <w:multiLevelType w:val="multilevel"/>
    <w:tmpl w:val="C5E69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EF6D38"/>
    <w:multiLevelType w:val="multilevel"/>
    <w:tmpl w:val="99722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0417990">
    <w:abstractNumId w:val="26"/>
  </w:num>
  <w:num w:numId="2" w16cid:durableId="233275296">
    <w:abstractNumId w:val="31"/>
  </w:num>
  <w:num w:numId="3" w16cid:durableId="1155991015">
    <w:abstractNumId w:val="43"/>
  </w:num>
  <w:num w:numId="4" w16cid:durableId="1400860432">
    <w:abstractNumId w:val="6"/>
  </w:num>
  <w:num w:numId="5" w16cid:durableId="2068604689">
    <w:abstractNumId w:val="3"/>
  </w:num>
  <w:num w:numId="6" w16cid:durableId="880946241">
    <w:abstractNumId w:val="33"/>
  </w:num>
  <w:num w:numId="7" w16cid:durableId="1695618336">
    <w:abstractNumId w:val="41"/>
  </w:num>
  <w:num w:numId="8" w16cid:durableId="476387011">
    <w:abstractNumId w:val="8"/>
  </w:num>
  <w:num w:numId="9" w16cid:durableId="489757933">
    <w:abstractNumId w:val="40"/>
  </w:num>
  <w:num w:numId="10" w16cid:durableId="443039918">
    <w:abstractNumId w:val="38"/>
  </w:num>
  <w:num w:numId="11" w16cid:durableId="2034114300">
    <w:abstractNumId w:val="16"/>
  </w:num>
  <w:num w:numId="12" w16cid:durableId="1604798824">
    <w:abstractNumId w:val="19"/>
  </w:num>
  <w:num w:numId="13" w16cid:durableId="933975080">
    <w:abstractNumId w:val="37"/>
  </w:num>
  <w:num w:numId="14" w16cid:durableId="501818439">
    <w:abstractNumId w:val="25"/>
  </w:num>
  <w:num w:numId="15" w16cid:durableId="159657547">
    <w:abstractNumId w:val="35"/>
  </w:num>
  <w:num w:numId="16" w16cid:durableId="635260190">
    <w:abstractNumId w:val="24"/>
  </w:num>
  <w:num w:numId="17" w16cid:durableId="1319458514">
    <w:abstractNumId w:val="18"/>
  </w:num>
  <w:num w:numId="18" w16cid:durableId="723911936">
    <w:abstractNumId w:val="44"/>
  </w:num>
  <w:num w:numId="19" w16cid:durableId="769934330">
    <w:abstractNumId w:val="5"/>
  </w:num>
  <w:num w:numId="20" w16cid:durableId="1560439238">
    <w:abstractNumId w:val="4"/>
  </w:num>
  <w:num w:numId="21" w16cid:durableId="863441297">
    <w:abstractNumId w:val="13"/>
  </w:num>
  <w:num w:numId="22" w16cid:durableId="212736903">
    <w:abstractNumId w:val="10"/>
  </w:num>
  <w:num w:numId="23" w16cid:durableId="326327588">
    <w:abstractNumId w:val="22"/>
  </w:num>
  <w:num w:numId="24" w16cid:durableId="456223892">
    <w:abstractNumId w:val="0"/>
  </w:num>
  <w:num w:numId="25" w16cid:durableId="614026548">
    <w:abstractNumId w:val="20"/>
  </w:num>
  <w:num w:numId="26" w16cid:durableId="1951425108">
    <w:abstractNumId w:val="11"/>
  </w:num>
  <w:num w:numId="27" w16cid:durableId="659120361">
    <w:abstractNumId w:val="36"/>
  </w:num>
  <w:num w:numId="28" w16cid:durableId="385109165">
    <w:abstractNumId w:val="12"/>
  </w:num>
  <w:num w:numId="29" w16cid:durableId="566765095">
    <w:abstractNumId w:val="29"/>
  </w:num>
  <w:num w:numId="30" w16cid:durableId="122232427">
    <w:abstractNumId w:val="39"/>
  </w:num>
  <w:num w:numId="31" w16cid:durableId="597252686">
    <w:abstractNumId w:val="9"/>
  </w:num>
  <w:num w:numId="32" w16cid:durableId="898368575">
    <w:abstractNumId w:val="14"/>
  </w:num>
  <w:num w:numId="33" w16cid:durableId="1187409262">
    <w:abstractNumId w:val="1"/>
  </w:num>
  <w:num w:numId="34" w16cid:durableId="1039862928">
    <w:abstractNumId w:val="30"/>
  </w:num>
  <w:num w:numId="35" w16cid:durableId="1736194588">
    <w:abstractNumId w:val="17"/>
  </w:num>
  <w:num w:numId="36" w16cid:durableId="1226380808">
    <w:abstractNumId w:val="7"/>
  </w:num>
  <w:num w:numId="37" w16cid:durableId="1593318910">
    <w:abstractNumId w:val="2"/>
  </w:num>
  <w:num w:numId="38" w16cid:durableId="1489708811">
    <w:abstractNumId w:val="32"/>
  </w:num>
  <w:num w:numId="39" w16cid:durableId="1996490231">
    <w:abstractNumId w:val="21"/>
  </w:num>
  <w:num w:numId="40" w16cid:durableId="56170998">
    <w:abstractNumId w:val="15"/>
  </w:num>
  <w:num w:numId="41" w16cid:durableId="665284770">
    <w:abstractNumId w:val="27"/>
  </w:num>
  <w:num w:numId="42" w16cid:durableId="1533880420">
    <w:abstractNumId w:val="28"/>
  </w:num>
  <w:num w:numId="43" w16cid:durableId="1702976954">
    <w:abstractNumId w:val="34"/>
  </w:num>
  <w:num w:numId="44" w16cid:durableId="1759713598">
    <w:abstractNumId w:val="42"/>
  </w:num>
  <w:num w:numId="45" w16cid:durableId="1514341033">
    <w:abstractNumId w:val="23"/>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41C"/>
    <w:rsid w:val="00047020"/>
    <w:rsid w:val="00060A69"/>
    <w:rsid w:val="0009596D"/>
    <w:rsid w:val="000C214A"/>
    <w:rsid w:val="000F2938"/>
    <w:rsid w:val="00117FD6"/>
    <w:rsid w:val="00136225"/>
    <w:rsid w:val="00193020"/>
    <w:rsid w:val="00216A16"/>
    <w:rsid w:val="0023365E"/>
    <w:rsid w:val="0025201B"/>
    <w:rsid w:val="002602F5"/>
    <w:rsid w:val="002B4403"/>
    <w:rsid w:val="002D4634"/>
    <w:rsid w:val="003D1484"/>
    <w:rsid w:val="003D4914"/>
    <w:rsid w:val="00443A67"/>
    <w:rsid w:val="00475310"/>
    <w:rsid w:val="0048185E"/>
    <w:rsid w:val="004D3FC6"/>
    <w:rsid w:val="004D7E5C"/>
    <w:rsid w:val="005A75B6"/>
    <w:rsid w:val="005F62F7"/>
    <w:rsid w:val="005F7137"/>
    <w:rsid w:val="0060139D"/>
    <w:rsid w:val="00616BCF"/>
    <w:rsid w:val="00640636"/>
    <w:rsid w:val="00645252"/>
    <w:rsid w:val="006A5562"/>
    <w:rsid w:val="006D33C0"/>
    <w:rsid w:val="006D3D74"/>
    <w:rsid w:val="006F0B4D"/>
    <w:rsid w:val="007053D3"/>
    <w:rsid w:val="007F46F0"/>
    <w:rsid w:val="00824C23"/>
    <w:rsid w:val="0083569A"/>
    <w:rsid w:val="00840AE2"/>
    <w:rsid w:val="008B5167"/>
    <w:rsid w:val="008D17F2"/>
    <w:rsid w:val="00954CEA"/>
    <w:rsid w:val="009A5E60"/>
    <w:rsid w:val="009E3A70"/>
    <w:rsid w:val="009E6677"/>
    <w:rsid w:val="00A9204E"/>
    <w:rsid w:val="00B10495"/>
    <w:rsid w:val="00B14329"/>
    <w:rsid w:val="00B3141C"/>
    <w:rsid w:val="00C6778C"/>
    <w:rsid w:val="00D172A5"/>
    <w:rsid w:val="00D43520"/>
    <w:rsid w:val="00D94187"/>
    <w:rsid w:val="00DC0F8C"/>
    <w:rsid w:val="00ED3295"/>
    <w:rsid w:val="00F64C66"/>
    <w:rsid w:val="00F7388D"/>
    <w:rsid w:val="00FD6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D8888"/>
  <w15:chartTrackingRefBased/>
  <w15:docId w15:val="{B73D314F-B9BB-4E13-9AE6-3DE2A38F3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table" w:styleId="TableGrid">
    <w:name w:val="Table Grid"/>
    <w:basedOn w:val="TableNormal"/>
    <w:uiPriority w:val="39"/>
    <w:rsid w:val="006F0B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443A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12450">
      <w:bodyDiv w:val="1"/>
      <w:marLeft w:val="0"/>
      <w:marRight w:val="0"/>
      <w:marTop w:val="0"/>
      <w:marBottom w:val="0"/>
      <w:divBdr>
        <w:top w:val="none" w:sz="0" w:space="0" w:color="auto"/>
        <w:left w:val="none" w:sz="0" w:space="0" w:color="auto"/>
        <w:bottom w:val="none" w:sz="0" w:space="0" w:color="auto"/>
        <w:right w:val="none" w:sz="0" w:space="0" w:color="auto"/>
      </w:divBdr>
    </w:div>
    <w:div w:id="15235350">
      <w:bodyDiv w:val="1"/>
      <w:marLeft w:val="0"/>
      <w:marRight w:val="0"/>
      <w:marTop w:val="0"/>
      <w:marBottom w:val="0"/>
      <w:divBdr>
        <w:top w:val="none" w:sz="0" w:space="0" w:color="auto"/>
        <w:left w:val="none" w:sz="0" w:space="0" w:color="auto"/>
        <w:bottom w:val="none" w:sz="0" w:space="0" w:color="auto"/>
        <w:right w:val="none" w:sz="0" w:space="0" w:color="auto"/>
      </w:divBdr>
    </w:div>
    <w:div w:id="22246813">
      <w:bodyDiv w:val="1"/>
      <w:marLeft w:val="0"/>
      <w:marRight w:val="0"/>
      <w:marTop w:val="0"/>
      <w:marBottom w:val="0"/>
      <w:divBdr>
        <w:top w:val="none" w:sz="0" w:space="0" w:color="auto"/>
        <w:left w:val="none" w:sz="0" w:space="0" w:color="auto"/>
        <w:bottom w:val="none" w:sz="0" w:space="0" w:color="auto"/>
        <w:right w:val="none" w:sz="0" w:space="0" w:color="auto"/>
      </w:divBdr>
    </w:div>
    <w:div w:id="24403886">
      <w:bodyDiv w:val="1"/>
      <w:marLeft w:val="0"/>
      <w:marRight w:val="0"/>
      <w:marTop w:val="0"/>
      <w:marBottom w:val="0"/>
      <w:divBdr>
        <w:top w:val="none" w:sz="0" w:space="0" w:color="auto"/>
        <w:left w:val="none" w:sz="0" w:space="0" w:color="auto"/>
        <w:bottom w:val="none" w:sz="0" w:space="0" w:color="auto"/>
        <w:right w:val="none" w:sz="0" w:space="0" w:color="auto"/>
      </w:divBdr>
    </w:div>
    <w:div w:id="32002969">
      <w:bodyDiv w:val="1"/>
      <w:marLeft w:val="0"/>
      <w:marRight w:val="0"/>
      <w:marTop w:val="0"/>
      <w:marBottom w:val="0"/>
      <w:divBdr>
        <w:top w:val="none" w:sz="0" w:space="0" w:color="auto"/>
        <w:left w:val="none" w:sz="0" w:space="0" w:color="auto"/>
        <w:bottom w:val="none" w:sz="0" w:space="0" w:color="auto"/>
        <w:right w:val="none" w:sz="0" w:space="0" w:color="auto"/>
      </w:divBdr>
    </w:div>
    <w:div w:id="71120327">
      <w:bodyDiv w:val="1"/>
      <w:marLeft w:val="0"/>
      <w:marRight w:val="0"/>
      <w:marTop w:val="0"/>
      <w:marBottom w:val="0"/>
      <w:divBdr>
        <w:top w:val="none" w:sz="0" w:space="0" w:color="auto"/>
        <w:left w:val="none" w:sz="0" w:space="0" w:color="auto"/>
        <w:bottom w:val="none" w:sz="0" w:space="0" w:color="auto"/>
        <w:right w:val="none" w:sz="0" w:space="0" w:color="auto"/>
      </w:divBdr>
    </w:div>
    <w:div w:id="81100430">
      <w:bodyDiv w:val="1"/>
      <w:marLeft w:val="0"/>
      <w:marRight w:val="0"/>
      <w:marTop w:val="0"/>
      <w:marBottom w:val="0"/>
      <w:divBdr>
        <w:top w:val="none" w:sz="0" w:space="0" w:color="auto"/>
        <w:left w:val="none" w:sz="0" w:space="0" w:color="auto"/>
        <w:bottom w:val="none" w:sz="0" w:space="0" w:color="auto"/>
        <w:right w:val="none" w:sz="0" w:space="0" w:color="auto"/>
      </w:divBdr>
    </w:div>
    <w:div w:id="139543438">
      <w:bodyDiv w:val="1"/>
      <w:marLeft w:val="0"/>
      <w:marRight w:val="0"/>
      <w:marTop w:val="0"/>
      <w:marBottom w:val="0"/>
      <w:divBdr>
        <w:top w:val="none" w:sz="0" w:space="0" w:color="auto"/>
        <w:left w:val="none" w:sz="0" w:space="0" w:color="auto"/>
        <w:bottom w:val="none" w:sz="0" w:space="0" w:color="auto"/>
        <w:right w:val="none" w:sz="0" w:space="0" w:color="auto"/>
      </w:divBdr>
    </w:div>
    <w:div w:id="178009927">
      <w:bodyDiv w:val="1"/>
      <w:marLeft w:val="0"/>
      <w:marRight w:val="0"/>
      <w:marTop w:val="0"/>
      <w:marBottom w:val="0"/>
      <w:divBdr>
        <w:top w:val="none" w:sz="0" w:space="0" w:color="auto"/>
        <w:left w:val="none" w:sz="0" w:space="0" w:color="auto"/>
        <w:bottom w:val="none" w:sz="0" w:space="0" w:color="auto"/>
        <w:right w:val="none" w:sz="0" w:space="0" w:color="auto"/>
      </w:divBdr>
    </w:div>
    <w:div w:id="230313236">
      <w:bodyDiv w:val="1"/>
      <w:marLeft w:val="0"/>
      <w:marRight w:val="0"/>
      <w:marTop w:val="0"/>
      <w:marBottom w:val="0"/>
      <w:divBdr>
        <w:top w:val="none" w:sz="0" w:space="0" w:color="auto"/>
        <w:left w:val="none" w:sz="0" w:space="0" w:color="auto"/>
        <w:bottom w:val="none" w:sz="0" w:space="0" w:color="auto"/>
        <w:right w:val="none" w:sz="0" w:space="0" w:color="auto"/>
      </w:divBdr>
    </w:div>
    <w:div w:id="313223112">
      <w:bodyDiv w:val="1"/>
      <w:marLeft w:val="0"/>
      <w:marRight w:val="0"/>
      <w:marTop w:val="0"/>
      <w:marBottom w:val="0"/>
      <w:divBdr>
        <w:top w:val="none" w:sz="0" w:space="0" w:color="auto"/>
        <w:left w:val="none" w:sz="0" w:space="0" w:color="auto"/>
        <w:bottom w:val="none" w:sz="0" w:space="0" w:color="auto"/>
        <w:right w:val="none" w:sz="0" w:space="0" w:color="auto"/>
      </w:divBdr>
    </w:div>
    <w:div w:id="333454545">
      <w:bodyDiv w:val="1"/>
      <w:marLeft w:val="0"/>
      <w:marRight w:val="0"/>
      <w:marTop w:val="0"/>
      <w:marBottom w:val="0"/>
      <w:divBdr>
        <w:top w:val="none" w:sz="0" w:space="0" w:color="auto"/>
        <w:left w:val="none" w:sz="0" w:space="0" w:color="auto"/>
        <w:bottom w:val="none" w:sz="0" w:space="0" w:color="auto"/>
        <w:right w:val="none" w:sz="0" w:space="0" w:color="auto"/>
      </w:divBdr>
    </w:div>
    <w:div w:id="336035651">
      <w:bodyDiv w:val="1"/>
      <w:marLeft w:val="0"/>
      <w:marRight w:val="0"/>
      <w:marTop w:val="0"/>
      <w:marBottom w:val="0"/>
      <w:divBdr>
        <w:top w:val="none" w:sz="0" w:space="0" w:color="auto"/>
        <w:left w:val="none" w:sz="0" w:space="0" w:color="auto"/>
        <w:bottom w:val="none" w:sz="0" w:space="0" w:color="auto"/>
        <w:right w:val="none" w:sz="0" w:space="0" w:color="auto"/>
      </w:divBdr>
    </w:div>
    <w:div w:id="360672322">
      <w:bodyDiv w:val="1"/>
      <w:marLeft w:val="0"/>
      <w:marRight w:val="0"/>
      <w:marTop w:val="0"/>
      <w:marBottom w:val="0"/>
      <w:divBdr>
        <w:top w:val="none" w:sz="0" w:space="0" w:color="auto"/>
        <w:left w:val="none" w:sz="0" w:space="0" w:color="auto"/>
        <w:bottom w:val="none" w:sz="0" w:space="0" w:color="auto"/>
        <w:right w:val="none" w:sz="0" w:space="0" w:color="auto"/>
      </w:divBdr>
    </w:div>
    <w:div w:id="384335046">
      <w:bodyDiv w:val="1"/>
      <w:marLeft w:val="0"/>
      <w:marRight w:val="0"/>
      <w:marTop w:val="0"/>
      <w:marBottom w:val="0"/>
      <w:divBdr>
        <w:top w:val="none" w:sz="0" w:space="0" w:color="auto"/>
        <w:left w:val="none" w:sz="0" w:space="0" w:color="auto"/>
        <w:bottom w:val="none" w:sz="0" w:space="0" w:color="auto"/>
        <w:right w:val="none" w:sz="0" w:space="0" w:color="auto"/>
      </w:divBdr>
    </w:div>
    <w:div w:id="408772051">
      <w:bodyDiv w:val="1"/>
      <w:marLeft w:val="0"/>
      <w:marRight w:val="0"/>
      <w:marTop w:val="0"/>
      <w:marBottom w:val="0"/>
      <w:divBdr>
        <w:top w:val="none" w:sz="0" w:space="0" w:color="auto"/>
        <w:left w:val="none" w:sz="0" w:space="0" w:color="auto"/>
        <w:bottom w:val="none" w:sz="0" w:space="0" w:color="auto"/>
        <w:right w:val="none" w:sz="0" w:space="0" w:color="auto"/>
      </w:divBdr>
    </w:div>
    <w:div w:id="455368652">
      <w:bodyDiv w:val="1"/>
      <w:marLeft w:val="0"/>
      <w:marRight w:val="0"/>
      <w:marTop w:val="0"/>
      <w:marBottom w:val="0"/>
      <w:divBdr>
        <w:top w:val="none" w:sz="0" w:space="0" w:color="auto"/>
        <w:left w:val="none" w:sz="0" w:space="0" w:color="auto"/>
        <w:bottom w:val="none" w:sz="0" w:space="0" w:color="auto"/>
        <w:right w:val="none" w:sz="0" w:space="0" w:color="auto"/>
      </w:divBdr>
    </w:div>
    <w:div w:id="482354726">
      <w:bodyDiv w:val="1"/>
      <w:marLeft w:val="0"/>
      <w:marRight w:val="0"/>
      <w:marTop w:val="0"/>
      <w:marBottom w:val="0"/>
      <w:divBdr>
        <w:top w:val="none" w:sz="0" w:space="0" w:color="auto"/>
        <w:left w:val="none" w:sz="0" w:space="0" w:color="auto"/>
        <w:bottom w:val="none" w:sz="0" w:space="0" w:color="auto"/>
        <w:right w:val="none" w:sz="0" w:space="0" w:color="auto"/>
      </w:divBdr>
    </w:div>
    <w:div w:id="489323798">
      <w:bodyDiv w:val="1"/>
      <w:marLeft w:val="0"/>
      <w:marRight w:val="0"/>
      <w:marTop w:val="0"/>
      <w:marBottom w:val="0"/>
      <w:divBdr>
        <w:top w:val="none" w:sz="0" w:space="0" w:color="auto"/>
        <w:left w:val="none" w:sz="0" w:space="0" w:color="auto"/>
        <w:bottom w:val="none" w:sz="0" w:space="0" w:color="auto"/>
        <w:right w:val="none" w:sz="0" w:space="0" w:color="auto"/>
      </w:divBdr>
    </w:div>
    <w:div w:id="522522498">
      <w:bodyDiv w:val="1"/>
      <w:marLeft w:val="0"/>
      <w:marRight w:val="0"/>
      <w:marTop w:val="0"/>
      <w:marBottom w:val="0"/>
      <w:divBdr>
        <w:top w:val="none" w:sz="0" w:space="0" w:color="auto"/>
        <w:left w:val="none" w:sz="0" w:space="0" w:color="auto"/>
        <w:bottom w:val="none" w:sz="0" w:space="0" w:color="auto"/>
        <w:right w:val="none" w:sz="0" w:space="0" w:color="auto"/>
      </w:divBdr>
    </w:div>
    <w:div w:id="537745522">
      <w:bodyDiv w:val="1"/>
      <w:marLeft w:val="0"/>
      <w:marRight w:val="0"/>
      <w:marTop w:val="0"/>
      <w:marBottom w:val="0"/>
      <w:divBdr>
        <w:top w:val="none" w:sz="0" w:space="0" w:color="auto"/>
        <w:left w:val="none" w:sz="0" w:space="0" w:color="auto"/>
        <w:bottom w:val="none" w:sz="0" w:space="0" w:color="auto"/>
        <w:right w:val="none" w:sz="0" w:space="0" w:color="auto"/>
      </w:divBdr>
    </w:div>
    <w:div w:id="543324664">
      <w:bodyDiv w:val="1"/>
      <w:marLeft w:val="0"/>
      <w:marRight w:val="0"/>
      <w:marTop w:val="0"/>
      <w:marBottom w:val="0"/>
      <w:divBdr>
        <w:top w:val="none" w:sz="0" w:space="0" w:color="auto"/>
        <w:left w:val="none" w:sz="0" w:space="0" w:color="auto"/>
        <w:bottom w:val="none" w:sz="0" w:space="0" w:color="auto"/>
        <w:right w:val="none" w:sz="0" w:space="0" w:color="auto"/>
      </w:divBdr>
    </w:div>
    <w:div w:id="553808970">
      <w:bodyDiv w:val="1"/>
      <w:marLeft w:val="0"/>
      <w:marRight w:val="0"/>
      <w:marTop w:val="0"/>
      <w:marBottom w:val="0"/>
      <w:divBdr>
        <w:top w:val="none" w:sz="0" w:space="0" w:color="auto"/>
        <w:left w:val="none" w:sz="0" w:space="0" w:color="auto"/>
        <w:bottom w:val="none" w:sz="0" w:space="0" w:color="auto"/>
        <w:right w:val="none" w:sz="0" w:space="0" w:color="auto"/>
      </w:divBdr>
    </w:div>
    <w:div w:id="586689612">
      <w:bodyDiv w:val="1"/>
      <w:marLeft w:val="0"/>
      <w:marRight w:val="0"/>
      <w:marTop w:val="0"/>
      <w:marBottom w:val="0"/>
      <w:divBdr>
        <w:top w:val="none" w:sz="0" w:space="0" w:color="auto"/>
        <w:left w:val="none" w:sz="0" w:space="0" w:color="auto"/>
        <w:bottom w:val="none" w:sz="0" w:space="0" w:color="auto"/>
        <w:right w:val="none" w:sz="0" w:space="0" w:color="auto"/>
      </w:divBdr>
    </w:div>
    <w:div w:id="621809618">
      <w:bodyDiv w:val="1"/>
      <w:marLeft w:val="0"/>
      <w:marRight w:val="0"/>
      <w:marTop w:val="0"/>
      <w:marBottom w:val="0"/>
      <w:divBdr>
        <w:top w:val="none" w:sz="0" w:space="0" w:color="auto"/>
        <w:left w:val="none" w:sz="0" w:space="0" w:color="auto"/>
        <w:bottom w:val="none" w:sz="0" w:space="0" w:color="auto"/>
        <w:right w:val="none" w:sz="0" w:space="0" w:color="auto"/>
      </w:divBdr>
    </w:div>
    <w:div w:id="663556929">
      <w:bodyDiv w:val="1"/>
      <w:marLeft w:val="0"/>
      <w:marRight w:val="0"/>
      <w:marTop w:val="0"/>
      <w:marBottom w:val="0"/>
      <w:divBdr>
        <w:top w:val="none" w:sz="0" w:space="0" w:color="auto"/>
        <w:left w:val="none" w:sz="0" w:space="0" w:color="auto"/>
        <w:bottom w:val="none" w:sz="0" w:space="0" w:color="auto"/>
        <w:right w:val="none" w:sz="0" w:space="0" w:color="auto"/>
      </w:divBdr>
    </w:div>
    <w:div w:id="677922557">
      <w:bodyDiv w:val="1"/>
      <w:marLeft w:val="0"/>
      <w:marRight w:val="0"/>
      <w:marTop w:val="0"/>
      <w:marBottom w:val="0"/>
      <w:divBdr>
        <w:top w:val="none" w:sz="0" w:space="0" w:color="auto"/>
        <w:left w:val="none" w:sz="0" w:space="0" w:color="auto"/>
        <w:bottom w:val="none" w:sz="0" w:space="0" w:color="auto"/>
        <w:right w:val="none" w:sz="0" w:space="0" w:color="auto"/>
      </w:divBdr>
    </w:div>
    <w:div w:id="683629874">
      <w:bodyDiv w:val="1"/>
      <w:marLeft w:val="0"/>
      <w:marRight w:val="0"/>
      <w:marTop w:val="0"/>
      <w:marBottom w:val="0"/>
      <w:divBdr>
        <w:top w:val="none" w:sz="0" w:space="0" w:color="auto"/>
        <w:left w:val="none" w:sz="0" w:space="0" w:color="auto"/>
        <w:bottom w:val="none" w:sz="0" w:space="0" w:color="auto"/>
        <w:right w:val="none" w:sz="0" w:space="0" w:color="auto"/>
      </w:divBdr>
    </w:div>
    <w:div w:id="744180410">
      <w:bodyDiv w:val="1"/>
      <w:marLeft w:val="0"/>
      <w:marRight w:val="0"/>
      <w:marTop w:val="0"/>
      <w:marBottom w:val="0"/>
      <w:divBdr>
        <w:top w:val="none" w:sz="0" w:space="0" w:color="auto"/>
        <w:left w:val="none" w:sz="0" w:space="0" w:color="auto"/>
        <w:bottom w:val="none" w:sz="0" w:space="0" w:color="auto"/>
        <w:right w:val="none" w:sz="0" w:space="0" w:color="auto"/>
      </w:divBdr>
    </w:div>
    <w:div w:id="767047418">
      <w:bodyDiv w:val="1"/>
      <w:marLeft w:val="0"/>
      <w:marRight w:val="0"/>
      <w:marTop w:val="0"/>
      <w:marBottom w:val="0"/>
      <w:divBdr>
        <w:top w:val="none" w:sz="0" w:space="0" w:color="auto"/>
        <w:left w:val="none" w:sz="0" w:space="0" w:color="auto"/>
        <w:bottom w:val="none" w:sz="0" w:space="0" w:color="auto"/>
        <w:right w:val="none" w:sz="0" w:space="0" w:color="auto"/>
      </w:divBdr>
    </w:div>
    <w:div w:id="783381757">
      <w:bodyDiv w:val="1"/>
      <w:marLeft w:val="0"/>
      <w:marRight w:val="0"/>
      <w:marTop w:val="0"/>
      <w:marBottom w:val="0"/>
      <w:divBdr>
        <w:top w:val="none" w:sz="0" w:space="0" w:color="auto"/>
        <w:left w:val="none" w:sz="0" w:space="0" w:color="auto"/>
        <w:bottom w:val="none" w:sz="0" w:space="0" w:color="auto"/>
        <w:right w:val="none" w:sz="0" w:space="0" w:color="auto"/>
      </w:divBdr>
    </w:div>
    <w:div w:id="836305360">
      <w:bodyDiv w:val="1"/>
      <w:marLeft w:val="0"/>
      <w:marRight w:val="0"/>
      <w:marTop w:val="0"/>
      <w:marBottom w:val="0"/>
      <w:divBdr>
        <w:top w:val="none" w:sz="0" w:space="0" w:color="auto"/>
        <w:left w:val="none" w:sz="0" w:space="0" w:color="auto"/>
        <w:bottom w:val="none" w:sz="0" w:space="0" w:color="auto"/>
        <w:right w:val="none" w:sz="0" w:space="0" w:color="auto"/>
      </w:divBdr>
    </w:div>
    <w:div w:id="840896359">
      <w:bodyDiv w:val="1"/>
      <w:marLeft w:val="0"/>
      <w:marRight w:val="0"/>
      <w:marTop w:val="0"/>
      <w:marBottom w:val="0"/>
      <w:divBdr>
        <w:top w:val="none" w:sz="0" w:space="0" w:color="auto"/>
        <w:left w:val="none" w:sz="0" w:space="0" w:color="auto"/>
        <w:bottom w:val="none" w:sz="0" w:space="0" w:color="auto"/>
        <w:right w:val="none" w:sz="0" w:space="0" w:color="auto"/>
      </w:divBdr>
    </w:div>
    <w:div w:id="898394820">
      <w:bodyDiv w:val="1"/>
      <w:marLeft w:val="0"/>
      <w:marRight w:val="0"/>
      <w:marTop w:val="0"/>
      <w:marBottom w:val="0"/>
      <w:divBdr>
        <w:top w:val="none" w:sz="0" w:space="0" w:color="auto"/>
        <w:left w:val="none" w:sz="0" w:space="0" w:color="auto"/>
        <w:bottom w:val="none" w:sz="0" w:space="0" w:color="auto"/>
        <w:right w:val="none" w:sz="0" w:space="0" w:color="auto"/>
      </w:divBdr>
    </w:div>
    <w:div w:id="899756438">
      <w:bodyDiv w:val="1"/>
      <w:marLeft w:val="0"/>
      <w:marRight w:val="0"/>
      <w:marTop w:val="0"/>
      <w:marBottom w:val="0"/>
      <w:divBdr>
        <w:top w:val="none" w:sz="0" w:space="0" w:color="auto"/>
        <w:left w:val="none" w:sz="0" w:space="0" w:color="auto"/>
        <w:bottom w:val="none" w:sz="0" w:space="0" w:color="auto"/>
        <w:right w:val="none" w:sz="0" w:space="0" w:color="auto"/>
      </w:divBdr>
    </w:div>
    <w:div w:id="1022439762">
      <w:bodyDiv w:val="1"/>
      <w:marLeft w:val="0"/>
      <w:marRight w:val="0"/>
      <w:marTop w:val="0"/>
      <w:marBottom w:val="0"/>
      <w:divBdr>
        <w:top w:val="none" w:sz="0" w:space="0" w:color="auto"/>
        <w:left w:val="none" w:sz="0" w:space="0" w:color="auto"/>
        <w:bottom w:val="none" w:sz="0" w:space="0" w:color="auto"/>
        <w:right w:val="none" w:sz="0" w:space="0" w:color="auto"/>
      </w:divBdr>
    </w:div>
    <w:div w:id="1028288044">
      <w:bodyDiv w:val="1"/>
      <w:marLeft w:val="0"/>
      <w:marRight w:val="0"/>
      <w:marTop w:val="0"/>
      <w:marBottom w:val="0"/>
      <w:divBdr>
        <w:top w:val="none" w:sz="0" w:space="0" w:color="auto"/>
        <w:left w:val="none" w:sz="0" w:space="0" w:color="auto"/>
        <w:bottom w:val="none" w:sz="0" w:space="0" w:color="auto"/>
        <w:right w:val="none" w:sz="0" w:space="0" w:color="auto"/>
      </w:divBdr>
    </w:div>
    <w:div w:id="1035155071">
      <w:bodyDiv w:val="1"/>
      <w:marLeft w:val="0"/>
      <w:marRight w:val="0"/>
      <w:marTop w:val="0"/>
      <w:marBottom w:val="0"/>
      <w:divBdr>
        <w:top w:val="none" w:sz="0" w:space="0" w:color="auto"/>
        <w:left w:val="none" w:sz="0" w:space="0" w:color="auto"/>
        <w:bottom w:val="none" w:sz="0" w:space="0" w:color="auto"/>
        <w:right w:val="none" w:sz="0" w:space="0" w:color="auto"/>
      </w:divBdr>
    </w:div>
    <w:div w:id="1037703671">
      <w:bodyDiv w:val="1"/>
      <w:marLeft w:val="0"/>
      <w:marRight w:val="0"/>
      <w:marTop w:val="0"/>
      <w:marBottom w:val="0"/>
      <w:divBdr>
        <w:top w:val="none" w:sz="0" w:space="0" w:color="auto"/>
        <w:left w:val="none" w:sz="0" w:space="0" w:color="auto"/>
        <w:bottom w:val="none" w:sz="0" w:space="0" w:color="auto"/>
        <w:right w:val="none" w:sz="0" w:space="0" w:color="auto"/>
      </w:divBdr>
    </w:div>
    <w:div w:id="1053886069">
      <w:bodyDiv w:val="1"/>
      <w:marLeft w:val="0"/>
      <w:marRight w:val="0"/>
      <w:marTop w:val="0"/>
      <w:marBottom w:val="0"/>
      <w:divBdr>
        <w:top w:val="none" w:sz="0" w:space="0" w:color="auto"/>
        <w:left w:val="none" w:sz="0" w:space="0" w:color="auto"/>
        <w:bottom w:val="none" w:sz="0" w:space="0" w:color="auto"/>
        <w:right w:val="none" w:sz="0" w:space="0" w:color="auto"/>
      </w:divBdr>
    </w:div>
    <w:div w:id="1080902927">
      <w:bodyDiv w:val="1"/>
      <w:marLeft w:val="0"/>
      <w:marRight w:val="0"/>
      <w:marTop w:val="0"/>
      <w:marBottom w:val="0"/>
      <w:divBdr>
        <w:top w:val="none" w:sz="0" w:space="0" w:color="auto"/>
        <w:left w:val="none" w:sz="0" w:space="0" w:color="auto"/>
        <w:bottom w:val="none" w:sz="0" w:space="0" w:color="auto"/>
        <w:right w:val="none" w:sz="0" w:space="0" w:color="auto"/>
      </w:divBdr>
    </w:div>
    <w:div w:id="1084692691">
      <w:bodyDiv w:val="1"/>
      <w:marLeft w:val="0"/>
      <w:marRight w:val="0"/>
      <w:marTop w:val="0"/>
      <w:marBottom w:val="0"/>
      <w:divBdr>
        <w:top w:val="none" w:sz="0" w:space="0" w:color="auto"/>
        <w:left w:val="none" w:sz="0" w:space="0" w:color="auto"/>
        <w:bottom w:val="none" w:sz="0" w:space="0" w:color="auto"/>
        <w:right w:val="none" w:sz="0" w:space="0" w:color="auto"/>
      </w:divBdr>
    </w:div>
    <w:div w:id="1104887811">
      <w:bodyDiv w:val="1"/>
      <w:marLeft w:val="0"/>
      <w:marRight w:val="0"/>
      <w:marTop w:val="0"/>
      <w:marBottom w:val="0"/>
      <w:divBdr>
        <w:top w:val="none" w:sz="0" w:space="0" w:color="auto"/>
        <w:left w:val="none" w:sz="0" w:space="0" w:color="auto"/>
        <w:bottom w:val="none" w:sz="0" w:space="0" w:color="auto"/>
        <w:right w:val="none" w:sz="0" w:space="0" w:color="auto"/>
      </w:divBdr>
    </w:div>
    <w:div w:id="1124272742">
      <w:bodyDiv w:val="1"/>
      <w:marLeft w:val="0"/>
      <w:marRight w:val="0"/>
      <w:marTop w:val="0"/>
      <w:marBottom w:val="0"/>
      <w:divBdr>
        <w:top w:val="none" w:sz="0" w:space="0" w:color="auto"/>
        <w:left w:val="none" w:sz="0" w:space="0" w:color="auto"/>
        <w:bottom w:val="none" w:sz="0" w:space="0" w:color="auto"/>
        <w:right w:val="none" w:sz="0" w:space="0" w:color="auto"/>
      </w:divBdr>
    </w:div>
    <w:div w:id="1138962568">
      <w:bodyDiv w:val="1"/>
      <w:marLeft w:val="0"/>
      <w:marRight w:val="0"/>
      <w:marTop w:val="0"/>
      <w:marBottom w:val="0"/>
      <w:divBdr>
        <w:top w:val="none" w:sz="0" w:space="0" w:color="auto"/>
        <w:left w:val="none" w:sz="0" w:space="0" w:color="auto"/>
        <w:bottom w:val="none" w:sz="0" w:space="0" w:color="auto"/>
        <w:right w:val="none" w:sz="0" w:space="0" w:color="auto"/>
      </w:divBdr>
    </w:div>
    <w:div w:id="1163546849">
      <w:bodyDiv w:val="1"/>
      <w:marLeft w:val="0"/>
      <w:marRight w:val="0"/>
      <w:marTop w:val="0"/>
      <w:marBottom w:val="0"/>
      <w:divBdr>
        <w:top w:val="none" w:sz="0" w:space="0" w:color="auto"/>
        <w:left w:val="none" w:sz="0" w:space="0" w:color="auto"/>
        <w:bottom w:val="none" w:sz="0" w:space="0" w:color="auto"/>
        <w:right w:val="none" w:sz="0" w:space="0" w:color="auto"/>
      </w:divBdr>
    </w:div>
    <w:div w:id="1166752042">
      <w:bodyDiv w:val="1"/>
      <w:marLeft w:val="0"/>
      <w:marRight w:val="0"/>
      <w:marTop w:val="0"/>
      <w:marBottom w:val="0"/>
      <w:divBdr>
        <w:top w:val="none" w:sz="0" w:space="0" w:color="auto"/>
        <w:left w:val="none" w:sz="0" w:space="0" w:color="auto"/>
        <w:bottom w:val="none" w:sz="0" w:space="0" w:color="auto"/>
        <w:right w:val="none" w:sz="0" w:space="0" w:color="auto"/>
      </w:divBdr>
    </w:div>
    <w:div w:id="1275478055">
      <w:bodyDiv w:val="1"/>
      <w:marLeft w:val="0"/>
      <w:marRight w:val="0"/>
      <w:marTop w:val="0"/>
      <w:marBottom w:val="0"/>
      <w:divBdr>
        <w:top w:val="none" w:sz="0" w:space="0" w:color="auto"/>
        <w:left w:val="none" w:sz="0" w:space="0" w:color="auto"/>
        <w:bottom w:val="none" w:sz="0" w:space="0" w:color="auto"/>
        <w:right w:val="none" w:sz="0" w:space="0" w:color="auto"/>
      </w:divBdr>
    </w:div>
    <w:div w:id="1275673788">
      <w:bodyDiv w:val="1"/>
      <w:marLeft w:val="0"/>
      <w:marRight w:val="0"/>
      <w:marTop w:val="0"/>
      <w:marBottom w:val="0"/>
      <w:divBdr>
        <w:top w:val="none" w:sz="0" w:space="0" w:color="auto"/>
        <w:left w:val="none" w:sz="0" w:space="0" w:color="auto"/>
        <w:bottom w:val="none" w:sz="0" w:space="0" w:color="auto"/>
        <w:right w:val="none" w:sz="0" w:space="0" w:color="auto"/>
      </w:divBdr>
    </w:div>
    <w:div w:id="1320309887">
      <w:bodyDiv w:val="1"/>
      <w:marLeft w:val="0"/>
      <w:marRight w:val="0"/>
      <w:marTop w:val="0"/>
      <w:marBottom w:val="0"/>
      <w:divBdr>
        <w:top w:val="none" w:sz="0" w:space="0" w:color="auto"/>
        <w:left w:val="none" w:sz="0" w:space="0" w:color="auto"/>
        <w:bottom w:val="none" w:sz="0" w:space="0" w:color="auto"/>
        <w:right w:val="none" w:sz="0" w:space="0" w:color="auto"/>
      </w:divBdr>
    </w:div>
    <w:div w:id="1396389610">
      <w:bodyDiv w:val="1"/>
      <w:marLeft w:val="0"/>
      <w:marRight w:val="0"/>
      <w:marTop w:val="0"/>
      <w:marBottom w:val="0"/>
      <w:divBdr>
        <w:top w:val="none" w:sz="0" w:space="0" w:color="auto"/>
        <w:left w:val="none" w:sz="0" w:space="0" w:color="auto"/>
        <w:bottom w:val="none" w:sz="0" w:space="0" w:color="auto"/>
        <w:right w:val="none" w:sz="0" w:space="0" w:color="auto"/>
      </w:divBdr>
    </w:div>
    <w:div w:id="1407024351">
      <w:bodyDiv w:val="1"/>
      <w:marLeft w:val="0"/>
      <w:marRight w:val="0"/>
      <w:marTop w:val="0"/>
      <w:marBottom w:val="0"/>
      <w:divBdr>
        <w:top w:val="none" w:sz="0" w:space="0" w:color="auto"/>
        <w:left w:val="none" w:sz="0" w:space="0" w:color="auto"/>
        <w:bottom w:val="none" w:sz="0" w:space="0" w:color="auto"/>
        <w:right w:val="none" w:sz="0" w:space="0" w:color="auto"/>
      </w:divBdr>
    </w:div>
    <w:div w:id="1428313074">
      <w:bodyDiv w:val="1"/>
      <w:marLeft w:val="0"/>
      <w:marRight w:val="0"/>
      <w:marTop w:val="0"/>
      <w:marBottom w:val="0"/>
      <w:divBdr>
        <w:top w:val="none" w:sz="0" w:space="0" w:color="auto"/>
        <w:left w:val="none" w:sz="0" w:space="0" w:color="auto"/>
        <w:bottom w:val="none" w:sz="0" w:space="0" w:color="auto"/>
        <w:right w:val="none" w:sz="0" w:space="0" w:color="auto"/>
      </w:divBdr>
    </w:div>
    <w:div w:id="1430734747">
      <w:bodyDiv w:val="1"/>
      <w:marLeft w:val="0"/>
      <w:marRight w:val="0"/>
      <w:marTop w:val="0"/>
      <w:marBottom w:val="0"/>
      <w:divBdr>
        <w:top w:val="none" w:sz="0" w:space="0" w:color="auto"/>
        <w:left w:val="none" w:sz="0" w:space="0" w:color="auto"/>
        <w:bottom w:val="none" w:sz="0" w:space="0" w:color="auto"/>
        <w:right w:val="none" w:sz="0" w:space="0" w:color="auto"/>
      </w:divBdr>
    </w:div>
    <w:div w:id="1520659940">
      <w:bodyDiv w:val="1"/>
      <w:marLeft w:val="0"/>
      <w:marRight w:val="0"/>
      <w:marTop w:val="0"/>
      <w:marBottom w:val="0"/>
      <w:divBdr>
        <w:top w:val="none" w:sz="0" w:space="0" w:color="auto"/>
        <w:left w:val="none" w:sz="0" w:space="0" w:color="auto"/>
        <w:bottom w:val="none" w:sz="0" w:space="0" w:color="auto"/>
        <w:right w:val="none" w:sz="0" w:space="0" w:color="auto"/>
      </w:divBdr>
    </w:div>
    <w:div w:id="1536386029">
      <w:bodyDiv w:val="1"/>
      <w:marLeft w:val="0"/>
      <w:marRight w:val="0"/>
      <w:marTop w:val="0"/>
      <w:marBottom w:val="0"/>
      <w:divBdr>
        <w:top w:val="none" w:sz="0" w:space="0" w:color="auto"/>
        <w:left w:val="none" w:sz="0" w:space="0" w:color="auto"/>
        <w:bottom w:val="none" w:sz="0" w:space="0" w:color="auto"/>
        <w:right w:val="none" w:sz="0" w:space="0" w:color="auto"/>
      </w:divBdr>
    </w:div>
    <w:div w:id="1560751977">
      <w:bodyDiv w:val="1"/>
      <w:marLeft w:val="0"/>
      <w:marRight w:val="0"/>
      <w:marTop w:val="0"/>
      <w:marBottom w:val="0"/>
      <w:divBdr>
        <w:top w:val="none" w:sz="0" w:space="0" w:color="auto"/>
        <w:left w:val="none" w:sz="0" w:space="0" w:color="auto"/>
        <w:bottom w:val="none" w:sz="0" w:space="0" w:color="auto"/>
        <w:right w:val="none" w:sz="0" w:space="0" w:color="auto"/>
      </w:divBdr>
    </w:div>
    <w:div w:id="1562138104">
      <w:bodyDiv w:val="1"/>
      <w:marLeft w:val="0"/>
      <w:marRight w:val="0"/>
      <w:marTop w:val="0"/>
      <w:marBottom w:val="0"/>
      <w:divBdr>
        <w:top w:val="none" w:sz="0" w:space="0" w:color="auto"/>
        <w:left w:val="none" w:sz="0" w:space="0" w:color="auto"/>
        <w:bottom w:val="none" w:sz="0" w:space="0" w:color="auto"/>
        <w:right w:val="none" w:sz="0" w:space="0" w:color="auto"/>
      </w:divBdr>
    </w:div>
    <w:div w:id="1592011720">
      <w:bodyDiv w:val="1"/>
      <w:marLeft w:val="0"/>
      <w:marRight w:val="0"/>
      <w:marTop w:val="0"/>
      <w:marBottom w:val="0"/>
      <w:divBdr>
        <w:top w:val="none" w:sz="0" w:space="0" w:color="auto"/>
        <w:left w:val="none" w:sz="0" w:space="0" w:color="auto"/>
        <w:bottom w:val="none" w:sz="0" w:space="0" w:color="auto"/>
        <w:right w:val="none" w:sz="0" w:space="0" w:color="auto"/>
      </w:divBdr>
    </w:div>
    <w:div w:id="1614364253">
      <w:bodyDiv w:val="1"/>
      <w:marLeft w:val="0"/>
      <w:marRight w:val="0"/>
      <w:marTop w:val="0"/>
      <w:marBottom w:val="0"/>
      <w:divBdr>
        <w:top w:val="none" w:sz="0" w:space="0" w:color="auto"/>
        <w:left w:val="none" w:sz="0" w:space="0" w:color="auto"/>
        <w:bottom w:val="none" w:sz="0" w:space="0" w:color="auto"/>
        <w:right w:val="none" w:sz="0" w:space="0" w:color="auto"/>
      </w:divBdr>
    </w:div>
    <w:div w:id="1621452447">
      <w:bodyDiv w:val="1"/>
      <w:marLeft w:val="0"/>
      <w:marRight w:val="0"/>
      <w:marTop w:val="0"/>
      <w:marBottom w:val="0"/>
      <w:divBdr>
        <w:top w:val="none" w:sz="0" w:space="0" w:color="auto"/>
        <w:left w:val="none" w:sz="0" w:space="0" w:color="auto"/>
        <w:bottom w:val="none" w:sz="0" w:space="0" w:color="auto"/>
        <w:right w:val="none" w:sz="0" w:space="0" w:color="auto"/>
      </w:divBdr>
    </w:div>
    <w:div w:id="1644504359">
      <w:bodyDiv w:val="1"/>
      <w:marLeft w:val="0"/>
      <w:marRight w:val="0"/>
      <w:marTop w:val="0"/>
      <w:marBottom w:val="0"/>
      <w:divBdr>
        <w:top w:val="none" w:sz="0" w:space="0" w:color="auto"/>
        <w:left w:val="none" w:sz="0" w:space="0" w:color="auto"/>
        <w:bottom w:val="none" w:sz="0" w:space="0" w:color="auto"/>
        <w:right w:val="none" w:sz="0" w:space="0" w:color="auto"/>
      </w:divBdr>
    </w:div>
    <w:div w:id="1658071216">
      <w:bodyDiv w:val="1"/>
      <w:marLeft w:val="0"/>
      <w:marRight w:val="0"/>
      <w:marTop w:val="0"/>
      <w:marBottom w:val="0"/>
      <w:divBdr>
        <w:top w:val="none" w:sz="0" w:space="0" w:color="auto"/>
        <w:left w:val="none" w:sz="0" w:space="0" w:color="auto"/>
        <w:bottom w:val="none" w:sz="0" w:space="0" w:color="auto"/>
        <w:right w:val="none" w:sz="0" w:space="0" w:color="auto"/>
      </w:divBdr>
    </w:div>
    <w:div w:id="1676809967">
      <w:bodyDiv w:val="1"/>
      <w:marLeft w:val="0"/>
      <w:marRight w:val="0"/>
      <w:marTop w:val="0"/>
      <w:marBottom w:val="0"/>
      <w:divBdr>
        <w:top w:val="none" w:sz="0" w:space="0" w:color="auto"/>
        <w:left w:val="none" w:sz="0" w:space="0" w:color="auto"/>
        <w:bottom w:val="none" w:sz="0" w:space="0" w:color="auto"/>
        <w:right w:val="none" w:sz="0" w:space="0" w:color="auto"/>
      </w:divBdr>
    </w:div>
    <w:div w:id="1686009502">
      <w:bodyDiv w:val="1"/>
      <w:marLeft w:val="0"/>
      <w:marRight w:val="0"/>
      <w:marTop w:val="0"/>
      <w:marBottom w:val="0"/>
      <w:divBdr>
        <w:top w:val="none" w:sz="0" w:space="0" w:color="auto"/>
        <w:left w:val="none" w:sz="0" w:space="0" w:color="auto"/>
        <w:bottom w:val="none" w:sz="0" w:space="0" w:color="auto"/>
        <w:right w:val="none" w:sz="0" w:space="0" w:color="auto"/>
      </w:divBdr>
    </w:div>
    <w:div w:id="1746344178">
      <w:bodyDiv w:val="1"/>
      <w:marLeft w:val="0"/>
      <w:marRight w:val="0"/>
      <w:marTop w:val="0"/>
      <w:marBottom w:val="0"/>
      <w:divBdr>
        <w:top w:val="none" w:sz="0" w:space="0" w:color="auto"/>
        <w:left w:val="none" w:sz="0" w:space="0" w:color="auto"/>
        <w:bottom w:val="none" w:sz="0" w:space="0" w:color="auto"/>
        <w:right w:val="none" w:sz="0" w:space="0" w:color="auto"/>
      </w:divBdr>
    </w:div>
    <w:div w:id="1755590047">
      <w:bodyDiv w:val="1"/>
      <w:marLeft w:val="0"/>
      <w:marRight w:val="0"/>
      <w:marTop w:val="0"/>
      <w:marBottom w:val="0"/>
      <w:divBdr>
        <w:top w:val="none" w:sz="0" w:space="0" w:color="auto"/>
        <w:left w:val="none" w:sz="0" w:space="0" w:color="auto"/>
        <w:bottom w:val="none" w:sz="0" w:space="0" w:color="auto"/>
        <w:right w:val="none" w:sz="0" w:space="0" w:color="auto"/>
      </w:divBdr>
    </w:div>
    <w:div w:id="1767310084">
      <w:bodyDiv w:val="1"/>
      <w:marLeft w:val="0"/>
      <w:marRight w:val="0"/>
      <w:marTop w:val="0"/>
      <w:marBottom w:val="0"/>
      <w:divBdr>
        <w:top w:val="none" w:sz="0" w:space="0" w:color="auto"/>
        <w:left w:val="none" w:sz="0" w:space="0" w:color="auto"/>
        <w:bottom w:val="none" w:sz="0" w:space="0" w:color="auto"/>
        <w:right w:val="none" w:sz="0" w:space="0" w:color="auto"/>
      </w:divBdr>
      <w:divsChild>
        <w:div w:id="806433122">
          <w:marLeft w:val="0"/>
          <w:marRight w:val="0"/>
          <w:marTop w:val="0"/>
          <w:marBottom w:val="0"/>
          <w:divBdr>
            <w:top w:val="none" w:sz="0" w:space="0" w:color="auto"/>
            <w:left w:val="none" w:sz="0" w:space="0" w:color="auto"/>
            <w:bottom w:val="none" w:sz="0" w:space="0" w:color="auto"/>
            <w:right w:val="none" w:sz="0" w:space="0" w:color="auto"/>
          </w:divBdr>
          <w:divsChild>
            <w:div w:id="852301430">
              <w:marLeft w:val="0"/>
              <w:marRight w:val="0"/>
              <w:marTop w:val="0"/>
              <w:marBottom w:val="0"/>
              <w:divBdr>
                <w:top w:val="none" w:sz="0" w:space="0" w:color="auto"/>
                <w:left w:val="none" w:sz="0" w:space="0" w:color="auto"/>
                <w:bottom w:val="none" w:sz="0" w:space="0" w:color="auto"/>
                <w:right w:val="none" w:sz="0" w:space="0" w:color="auto"/>
              </w:divBdr>
              <w:divsChild>
                <w:div w:id="938370710">
                  <w:marLeft w:val="0"/>
                  <w:marRight w:val="0"/>
                  <w:marTop w:val="0"/>
                  <w:marBottom w:val="0"/>
                  <w:divBdr>
                    <w:top w:val="none" w:sz="0" w:space="0" w:color="auto"/>
                    <w:left w:val="none" w:sz="0" w:space="0" w:color="auto"/>
                    <w:bottom w:val="none" w:sz="0" w:space="0" w:color="auto"/>
                    <w:right w:val="none" w:sz="0" w:space="0" w:color="auto"/>
                  </w:divBdr>
                  <w:divsChild>
                    <w:div w:id="2140800077">
                      <w:marLeft w:val="0"/>
                      <w:marRight w:val="0"/>
                      <w:marTop w:val="0"/>
                      <w:marBottom w:val="0"/>
                      <w:divBdr>
                        <w:top w:val="none" w:sz="0" w:space="0" w:color="auto"/>
                        <w:left w:val="none" w:sz="0" w:space="0" w:color="auto"/>
                        <w:bottom w:val="none" w:sz="0" w:space="0" w:color="auto"/>
                        <w:right w:val="none" w:sz="0" w:space="0" w:color="auto"/>
                      </w:divBdr>
                    </w:div>
                    <w:div w:id="212726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4738">
      <w:bodyDiv w:val="1"/>
      <w:marLeft w:val="0"/>
      <w:marRight w:val="0"/>
      <w:marTop w:val="0"/>
      <w:marBottom w:val="0"/>
      <w:divBdr>
        <w:top w:val="none" w:sz="0" w:space="0" w:color="auto"/>
        <w:left w:val="none" w:sz="0" w:space="0" w:color="auto"/>
        <w:bottom w:val="none" w:sz="0" w:space="0" w:color="auto"/>
        <w:right w:val="none" w:sz="0" w:space="0" w:color="auto"/>
      </w:divBdr>
    </w:div>
    <w:div w:id="1793283299">
      <w:bodyDiv w:val="1"/>
      <w:marLeft w:val="0"/>
      <w:marRight w:val="0"/>
      <w:marTop w:val="0"/>
      <w:marBottom w:val="0"/>
      <w:divBdr>
        <w:top w:val="none" w:sz="0" w:space="0" w:color="auto"/>
        <w:left w:val="none" w:sz="0" w:space="0" w:color="auto"/>
        <w:bottom w:val="none" w:sz="0" w:space="0" w:color="auto"/>
        <w:right w:val="none" w:sz="0" w:space="0" w:color="auto"/>
      </w:divBdr>
    </w:div>
    <w:div w:id="1804150907">
      <w:bodyDiv w:val="1"/>
      <w:marLeft w:val="0"/>
      <w:marRight w:val="0"/>
      <w:marTop w:val="0"/>
      <w:marBottom w:val="0"/>
      <w:divBdr>
        <w:top w:val="none" w:sz="0" w:space="0" w:color="auto"/>
        <w:left w:val="none" w:sz="0" w:space="0" w:color="auto"/>
        <w:bottom w:val="none" w:sz="0" w:space="0" w:color="auto"/>
        <w:right w:val="none" w:sz="0" w:space="0" w:color="auto"/>
      </w:divBdr>
    </w:div>
    <w:div w:id="1874150990">
      <w:bodyDiv w:val="1"/>
      <w:marLeft w:val="0"/>
      <w:marRight w:val="0"/>
      <w:marTop w:val="0"/>
      <w:marBottom w:val="0"/>
      <w:divBdr>
        <w:top w:val="none" w:sz="0" w:space="0" w:color="auto"/>
        <w:left w:val="none" w:sz="0" w:space="0" w:color="auto"/>
        <w:bottom w:val="none" w:sz="0" w:space="0" w:color="auto"/>
        <w:right w:val="none" w:sz="0" w:space="0" w:color="auto"/>
      </w:divBdr>
    </w:div>
    <w:div w:id="1877305377">
      <w:bodyDiv w:val="1"/>
      <w:marLeft w:val="0"/>
      <w:marRight w:val="0"/>
      <w:marTop w:val="0"/>
      <w:marBottom w:val="0"/>
      <w:divBdr>
        <w:top w:val="none" w:sz="0" w:space="0" w:color="auto"/>
        <w:left w:val="none" w:sz="0" w:space="0" w:color="auto"/>
        <w:bottom w:val="none" w:sz="0" w:space="0" w:color="auto"/>
        <w:right w:val="none" w:sz="0" w:space="0" w:color="auto"/>
      </w:divBdr>
    </w:div>
    <w:div w:id="1879969020">
      <w:bodyDiv w:val="1"/>
      <w:marLeft w:val="0"/>
      <w:marRight w:val="0"/>
      <w:marTop w:val="0"/>
      <w:marBottom w:val="0"/>
      <w:divBdr>
        <w:top w:val="none" w:sz="0" w:space="0" w:color="auto"/>
        <w:left w:val="none" w:sz="0" w:space="0" w:color="auto"/>
        <w:bottom w:val="none" w:sz="0" w:space="0" w:color="auto"/>
        <w:right w:val="none" w:sz="0" w:space="0" w:color="auto"/>
      </w:divBdr>
    </w:div>
    <w:div w:id="1886020700">
      <w:bodyDiv w:val="1"/>
      <w:marLeft w:val="0"/>
      <w:marRight w:val="0"/>
      <w:marTop w:val="0"/>
      <w:marBottom w:val="0"/>
      <w:divBdr>
        <w:top w:val="none" w:sz="0" w:space="0" w:color="auto"/>
        <w:left w:val="none" w:sz="0" w:space="0" w:color="auto"/>
        <w:bottom w:val="none" w:sz="0" w:space="0" w:color="auto"/>
        <w:right w:val="none" w:sz="0" w:space="0" w:color="auto"/>
      </w:divBdr>
    </w:div>
    <w:div w:id="1893693903">
      <w:bodyDiv w:val="1"/>
      <w:marLeft w:val="0"/>
      <w:marRight w:val="0"/>
      <w:marTop w:val="0"/>
      <w:marBottom w:val="0"/>
      <w:divBdr>
        <w:top w:val="none" w:sz="0" w:space="0" w:color="auto"/>
        <w:left w:val="none" w:sz="0" w:space="0" w:color="auto"/>
        <w:bottom w:val="none" w:sz="0" w:space="0" w:color="auto"/>
        <w:right w:val="none" w:sz="0" w:space="0" w:color="auto"/>
      </w:divBdr>
      <w:divsChild>
        <w:div w:id="255557118">
          <w:marLeft w:val="0"/>
          <w:marRight w:val="0"/>
          <w:marTop w:val="0"/>
          <w:marBottom w:val="0"/>
          <w:divBdr>
            <w:top w:val="none" w:sz="0" w:space="0" w:color="auto"/>
            <w:left w:val="none" w:sz="0" w:space="0" w:color="auto"/>
            <w:bottom w:val="none" w:sz="0" w:space="0" w:color="auto"/>
            <w:right w:val="none" w:sz="0" w:space="0" w:color="auto"/>
          </w:divBdr>
          <w:divsChild>
            <w:div w:id="1295795876">
              <w:marLeft w:val="0"/>
              <w:marRight w:val="0"/>
              <w:marTop w:val="0"/>
              <w:marBottom w:val="0"/>
              <w:divBdr>
                <w:top w:val="none" w:sz="0" w:space="0" w:color="auto"/>
                <w:left w:val="none" w:sz="0" w:space="0" w:color="auto"/>
                <w:bottom w:val="none" w:sz="0" w:space="0" w:color="auto"/>
                <w:right w:val="none" w:sz="0" w:space="0" w:color="auto"/>
              </w:divBdr>
              <w:divsChild>
                <w:div w:id="1283073886">
                  <w:marLeft w:val="0"/>
                  <w:marRight w:val="0"/>
                  <w:marTop w:val="0"/>
                  <w:marBottom w:val="0"/>
                  <w:divBdr>
                    <w:top w:val="none" w:sz="0" w:space="0" w:color="auto"/>
                    <w:left w:val="none" w:sz="0" w:space="0" w:color="auto"/>
                    <w:bottom w:val="none" w:sz="0" w:space="0" w:color="auto"/>
                    <w:right w:val="none" w:sz="0" w:space="0" w:color="auto"/>
                  </w:divBdr>
                  <w:divsChild>
                    <w:div w:id="20741688">
                      <w:marLeft w:val="0"/>
                      <w:marRight w:val="0"/>
                      <w:marTop w:val="0"/>
                      <w:marBottom w:val="0"/>
                      <w:divBdr>
                        <w:top w:val="none" w:sz="0" w:space="0" w:color="auto"/>
                        <w:left w:val="none" w:sz="0" w:space="0" w:color="auto"/>
                        <w:bottom w:val="none" w:sz="0" w:space="0" w:color="auto"/>
                        <w:right w:val="none" w:sz="0" w:space="0" w:color="auto"/>
                      </w:divBdr>
                    </w:div>
                    <w:div w:id="172969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704282">
      <w:bodyDiv w:val="1"/>
      <w:marLeft w:val="0"/>
      <w:marRight w:val="0"/>
      <w:marTop w:val="0"/>
      <w:marBottom w:val="0"/>
      <w:divBdr>
        <w:top w:val="none" w:sz="0" w:space="0" w:color="auto"/>
        <w:left w:val="none" w:sz="0" w:space="0" w:color="auto"/>
        <w:bottom w:val="none" w:sz="0" w:space="0" w:color="auto"/>
        <w:right w:val="none" w:sz="0" w:space="0" w:color="auto"/>
      </w:divBdr>
    </w:div>
    <w:div w:id="1974170126">
      <w:bodyDiv w:val="1"/>
      <w:marLeft w:val="0"/>
      <w:marRight w:val="0"/>
      <w:marTop w:val="0"/>
      <w:marBottom w:val="0"/>
      <w:divBdr>
        <w:top w:val="none" w:sz="0" w:space="0" w:color="auto"/>
        <w:left w:val="none" w:sz="0" w:space="0" w:color="auto"/>
        <w:bottom w:val="none" w:sz="0" w:space="0" w:color="auto"/>
        <w:right w:val="none" w:sz="0" w:space="0" w:color="auto"/>
      </w:divBdr>
    </w:div>
    <w:div w:id="1998528831">
      <w:bodyDiv w:val="1"/>
      <w:marLeft w:val="0"/>
      <w:marRight w:val="0"/>
      <w:marTop w:val="0"/>
      <w:marBottom w:val="0"/>
      <w:divBdr>
        <w:top w:val="none" w:sz="0" w:space="0" w:color="auto"/>
        <w:left w:val="none" w:sz="0" w:space="0" w:color="auto"/>
        <w:bottom w:val="none" w:sz="0" w:space="0" w:color="auto"/>
        <w:right w:val="none" w:sz="0" w:space="0" w:color="auto"/>
      </w:divBdr>
    </w:div>
    <w:div w:id="2019960664">
      <w:bodyDiv w:val="1"/>
      <w:marLeft w:val="0"/>
      <w:marRight w:val="0"/>
      <w:marTop w:val="0"/>
      <w:marBottom w:val="0"/>
      <w:divBdr>
        <w:top w:val="none" w:sz="0" w:space="0" w:color="auto"/>
        <w:left w:val="none" w:sz="0" w:space="0" w:color="auto"/>
        <w:bottom w:val="none" w:sz="0" w:space="0" w:color="auto"/>
        <w:right w:val="none" w:sz="0" w:space="0" w:color="auto"/>
      </w:divBdr>
    </w:div>
    <w:div w:id="2041976515">
      <w:bodyDiv w:val="1"/>
      <w:marLeft w:val="0"/>
      <w:marRight w:val="0"/>
      <w:marTop w:val="0"/>
      <w:marBottom w:val="0"/>
      <w:divBdr>
        <w:top w:val="none" w:sz="0" w:space="0" w:color="auto"/>
        <w:left w:val="none" w:sz="0" w:space="0" w:color="auto"/>
        <w:bottom w:val="none" w:sz="0" w:space="0" w:color="auto"/>
        <w:right w:val="none" w:sz="0" w:space="0" w:color="auto"/>
      </w:divBdr>
    </w:div>
    <w:div w:id="2053455935">
      <w:bodyDiv w:val="1"/>
      <w:marLeft w:val="0"/>
      <w:marRight w:val="0"/>
      <w:marTop w:val="0"/>
      <w:marBottom w:val="0"/>
      <w:divBdr>
        <w:top w:val="none" w:sz="0" w:space="0" w:color="auto"/>
        <w:left w:val="none" w:sz="0" w:space="0" w:color="auto"/>
        <w:bottom w:val="none" w:sz="0" w:space="0" w:color="auto"/>
        <w:right w:val="none" w:sz="0" w:space="0" w:color="auto"/>
      </w:divBdr>
    </w:div>
    <w:div w:id="2092313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iya\AppData\Local\Microsoft\Office\16.0\DTS\en-IN%7b71CB0982-914B-4A82-BA74-79FC8230863B%7d\%7b4232AD86-526A-410F-9848-97C767C687D9%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{4232AD86-526A-410F-9848-97C767C687D9}tf02786999_win32.dotx</Template>
  <TotalTime>350</TotalTime>
  <Pages>19</Pages>
  <Words>3278</Words>
  <Characters>18688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Jaiyanth Jitendra</dc:creator>
  <cp:keywords/>
  <dc:description/>
  <cp:lastModifiedBy>Jaiyanth Jitendra P</cp:lastModifiedBy>
  <cp:revision>29</cp:revision>
  <dcterms:created xsi:type="dcterms:W3CDTF">2025-04-10T04:01:00Z</dcterms:created>
  <dcterms:modified xsi:type="dcterms:W3CDTF">2025-04-11T14:12:00Z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0x0101004A2EAFE4616C9F439273349FA5CAC5BB</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